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DF119" w14:textId="2ACADAF8" w:rsidR="00140BA0" w:rsidRDefault="00140BA0" w:rsidP="00942F1F">
      <w:pPr>
        <w:pStyle w:val="div"/>
        <w:spacing w:line="260" w:lineRule="atLeast"/>
        <w:rPr>
          <w:rFonts w:ascii="Palatino Linotype" w:eastAsia="Palatino Linotype" w:hAnsi="Palatino Linotype" w:cs="Palatino Linotype"/>
          <w:color w:val="4A4A4A"/>
          <w:sz w:val="20"/>
          <w:szCs w:val="20"/>
        </w:rPr>
      </w:pPr>
    </w:p>
    <w:p w14:paraId="577712F7" w14:textId="77777777" w:rsidR="00140BA0" w:rsidRDefault="00000000">
      <w:pPr>
        <w:pStyle w:val="divname"/>
        <w:rPr>
          <w:rFonts w:ascii="Palatino Linotype" w:eastAsia="Palatino Linotype" w:hAnsi="Palatino Linotype" w:cs="Palatino Linotype"/>
        </w:rPr>
      </w:pPr>
      <w:r>
        <w:rPr>
          <w:rStyle w:val="span"/>
          <w:rFonts w:ascii="Palatino Linotype" w:eastAsia="Palatino Linotype" w:hAnsi="Palatino Linotype" w:cs="Palatino Linotype"/>
          <w:sz w:val="52"/>
          <w:szCs w:val="52"/>
        </w:rPr>
        <w:t>Kritim</w:t>
      </w:r>
      <w:r>
        <w:rPr>
          <w:rFonts w:ascii="Palatino Linotype" w:eastAsia="Palatino Linotype" w:hAnsi="Palatino Linotype" w:cs="Palatino Linotype"/>
        </w:rPr>
        <w:t xml:space="preserve"> </w:t>
      </w:r>
      <w:r>
        <w:rPr>
          <w:rStyle w:val="span"/>
          <w:rFonts w:ascii="Palatino Linotype" w:eastAsia="Palatino Linotype" w:hAnsi="Palatino Linotype" w:cs="Palatino Linotype"/>
          <w:sz w:val="52"/>
          <w:szCs w:val="52"/>
        </w:rPr>
        <w:t>Bastola</w:t>
      </w:r>
    </w:p>
    <w:p w14:paraId="0E1F6121" w14:textId="154B0045" w:rsidR="00140BA0" w:rsidRDefault="00000000">
      <w:pPr>
        <w:pStyle w:val="divaddress"/>
        <w:spacing w:before="100"/>
        <w:rPr>
          <w:rFonts w:ascii="Palatino Linotype" w:eastAsia="Palatino Linotype" w:hAnsi="Palatino Linotype" w:cs="Palatino Linotype"/>
          <w:color w:val="4A4A4A"/>
        </w:rPr>
      </w:pPr>
      <w:r>
        <w:rPr>
          <w:rStyle w:val="span"/>
          <w:rFonts w:ascii="Palatino Linotype" w:eastAsia="Palatino Linotype" w:hAnsi="Palatino Linotype" w:cs="Palatino Linotype"/>
          <w:color w:val="4A4A4A"/>
          <w:sz w:val="20"/>
          <w:szCs w:val="20"/>
        </w:rPr>
        <w:t xml:space="preserve">kritimbastola2005@gmail.com </w:t>
      </w:r>
      <w:r>
        <w:rPr>
          <w:rStyle w:val="sprtr"/>
          <w:rFonts w:ascii="Palatino Linotype" w:eastAsia="Palatino Linotype" w:hAnsi="Palatino Linotype" w:cs="Palatino Linotype"/>
          <w:color w:val="4A4A4A"/>
        </w:rPr>
        <w:t>  |  </w:t>
      </w:r>
      <w:r>
        <w:rPr>
          <w:rStyle w:val="span"/>
          <w:rFonts w:ascii="Palatino Linotype" w:eastAsia="Palatino Linotype" w:hAnsi="Palatino Linotype" w:cs="Palatino Linotype"/>
          <w:color w:val="4A4A4A"/>
          <w:sz w:val="20"/>
          <w:szCs w:val="20"/>
        </w:rPr>
        <w:t xml:space="preserve"> (979)-326-7534 </w:t>
      </w:r>
      <w:r>
        <w:rPr>
          <w:rStyle w:val="sprtr"/>
          <w:rFonts w:ascii="Palatino Linotype" w:eastAsia="Palatino Linotype" w:hAnsi="Palatino Linotype" w:cs="Palatino Linotype"/>
          <w:color w:val="4A4A4A"/>
        </w:rPr>
        <w:t>  |  </w:t>
      </w:r>
      <w:r>
        <w:rPr>
          <w:rStyle w:val="span"/>
          <w:rFonts w:ascii="Palatino Linotype" w:eastAsia="Palatino Linotype" w:hAnsi="Palatino Linotype" w:cs="Palatino Linotype"/>
          <w:color w:val="4A4A4A"/>
          <w:sz w:val="20"/>
          <w:szCs w:val="20"/>
        </w:rPr>
        <w:t xml:space="preserve"> Albuquerque, New Mexico 87106 </w:t>
      </w:r>
      <w:r w:rsidR="006646B5">
        <w:rPr>
          <w:rStyle w:val="span"/>
          <w:rFonts w:ascii="Palatino Linotype" w:eastAsia="Palatino Linotype" w:hAnsi="Palatino Linotype" w:cs="Palatino Linotype"/>
          <w:color w:val="4A4A4A"/>
          <w:sz w:val="20"/>
          <w:szCs w:val="20"/>
        </w:rPr>
        <w:t xml:space="preserve">  | </w:t>
      </w:r>
      <w:r w:rsidR="006646B5" w:rsidRPr="006646B5">
        <w:rPr>
          <w:rStyle w:val="span"/>
          <w:rFonts w:ascii="Palatino Linotype" w:eastAsia="Palatino Linotype" w:hAnsi="Palatino Linotype" w:cs="Palatino Linotype"/>
          <w:color w:val="4A4A4A"/>
          <w:sz w:val="20"/>
          <w:szCs w:val="20"/>
        </w:rPr>
        <w:t>https://www.linkedin.com/in/kritim-bastola-488563202/</w:t>
      </w:r>
    </w:p>
    <w:p w14:paraId="64DDE8D5" w14:textId="77777777" w:rsidR="00140BA0" w:rsidRDefault="00000000">
      <w:pPr>
        <w:pStyle w:val="divdocumentheading"/>
        <w:tabs>
          <w:tab w:val="center" w:pos="10840"/>
        </w:tabs>
        <w:spacing w:before="300" w:line="260" w:lineRule="atLeast"/>
        <w:rPr>
          <w:rFonts w:ascii="Palatino Linotype" w:eastAsia="Palatino Linotype" w:hAnsi="Palatino Linotype" w:cs="Palatino Linotype"/>
          <w:color w:val="4A4A4A"/>
          <w:sz w:val="20"/>
          <w:szCs w:val="20"/>
        </w:rPr>
      </w:pPr>
      <w:r>
        <w:rPr>
          <w:rStyle w:val="divdocumentdivsectiontitle"/>
          <w:rFonts w:ascii="Palatino Linotype" w:eastAsia="Palatino Linotype" w:hAnsi="Palatino Linotype" w:cs="Palatino Linotype"/>
        </w:rPr>
        <w:t xml:space="preserve">Summary   </w:t>
      </w:r>
      <w:r>
        <w:rPr>
          <w:rFonts w:ascii="Palatino Linotype" w:eastAsia="Palatino Linotype" w:hAnsi="Palatino Linotype" w:cs="Palatino Linotype"/>
          <w:strike/>
          <w:color w:val="BCBFC3"/>
        </w:rPr>
        <w:t xml:space="preserve"> </w:t>
      </w:r>
      <w:r>
        <w:rPr>
          <w:rFonts w:ascii="Palatino Linotype" w:eastAsia="Palatino Linotype" w:hAnsi="Palatino Linotype" w:cs="Palatino Linotype"/>
          <w:strike/>
          <w:color w:val="BCBFC3"/>
        </w:rPr>
        <w:tab/>
      </w:r>
    </w:p>
    <w:p w14:paraId="303A15E9" w14:textId="77777777" w:rsidR="00140BA0" w:rsidRDefault="00000000">
      <w:pPr>
        <w:pStyle w:val="p"/>
        <w:spacing w:line="260" w:lineRule="atLeast"/>
        <w:rPr>
          <w:rFonts w:ascii="Palatino Linotype" w:eastAsia="Palatino Linotype" w:hAnsi="Palatino Linotype" w:cs="Palatino Linotype"/>
          <w:color w:val="4A4A4A"/>
          <w:sz w:val="20"/>
          <w:szCs w:val="20"/>
        </w:rPr>
      </w:pPr>
      <w:r>
        <w:rPr>
          <w:rFonts w:ascii="Palatino Linotype" w:eastAsia="Palatino Linotype" w:hAnsi="Palatino Linotype" w:cs="Palatino Linotype"/>
          <w:color w:val="4A4A4A"/>
          <w:sz w:val="20"/>
          <w:szCs w:val="20"/>
        </w:rPr>
        <w:t>Skilled computer science student skilled in Python and Java, with diverse interest in Computer Science looking for opportunities to apply my knowledge and gain experience from industrial experts through an internship.</w:t>
      </w:r>
    </w:p>
    <w:p w14:paraId="3F676004" w14:textId="77777777" w:rsidR="00140BA0" w:rsidRDefault="00000000">
      <w:pPr>
        <w:pStyle w:val="divdocumentheading"/>
        <w:tabs>
          <w:tab w:val="center" w:pos="10840"/>
        </w:tabs>
        <w:spacing w:before="300" w:line="260" w:lineRule="atLeast"/>
        <w:rPr>
          <w:rFonts w:ascii="Palatino Linotype" w:eastAsia="Palatino Linotype" w:hAnsi="Palatino Linotype" w:cs="Palatino Linotype"/>
          <w:color w:val="4A4A4A"/>
          <w:sz w:val="20"/>
          <w:szCs w:val="20"/>
        </w:rPr>
      </w:pPr>
      <w:r>
        <w:rPr>
          <w:rStyle w:val="divdocumentdivsectiontitle"/>
          <w:rFonts w:ascii="Palatino Linotype" w:eastAsia="Palatino Linotype" w:hAnsi="Palatino Linotype" w:cs="Palatino Linotype"/>
        </w:rPr>
        <w:t xml:space="preserve">Skills   </w:t>
      </w:r>
      <w:r>
        <w:rPr>
          <w:rFonts w:ascii="Palatino Linotype" w:eastAsia="Palatino Linotype" w:hAnsi="Palatino Linotype" w:cs="Palatino Linotype"/>
          <w:strike/>
          <w:color w:val="BCBFC3"/>
        </w:rPr>
        <w:t xml:space="preserve"> </w:t>
      </w:r>
      <w:r>
        <w:rPr>
          <w:rFonts w:ascii="Palatino Linotype" w:eastAsia="Palatino Linotype" w:hAnsi="Palatino Linotype" w:cs="Palatino Linotype"/>
          <w:strike/>
          <w:color w:val="BCBFC3"/>
        </w:rPr>
        <w:tab/>
      </w:r>
    </w:p>
    <w:tbl>
      <w:tblPr>
        <w:tblStyle w:val="divdocumenttable"/>
        <w:tblW w:w="0" w:type="auto"/>
        <w:tblLayout w:type="fixed"/>
        <w:tblCellMar>
          <w:left w:w="0" w:type="dxa"/>
          <w:right w:w="0" w:type="dxa"/>
        </w:tblCellMar>
        <w:tblLook w:val="05E0" w:firstRow="1" w:lastRow="1" w:firstColumn="1" w:lastColumn="1" w:noHBand="0" w:noVBand="1"/>
      </w:tblPr>
      <w:tblGrid>
        <w:gridCol w:w="5420"/>
        <w:gridCol w:w="5420"/>
      </w:tblGrid>
      <w:tr w:rsidR="00140BA0" w14:paraId="3B5C3D40" w14:textId="77777777">
        <w:tc>
          <w:tcPr>
            <w:tcW w:w="5420" w:type="dxa"/>
            <w:tcMar>
              <w:top w:w="0" w:type="dxa"/>
              <w:left w:w="0" w:type="dxa"/>
              <w:bottom w:w="0" w:type="dxa"/>
              <w:right w:w="0" w:type="dxa"/>
            </w:tcMar>
            <w:hideMark/>
          </w:tcPr>
          <w:p w14:paraId="7BDB4128" w14:textId="77777777" w:rsidR="00140BA0" w:rsidRDefault="00000000">
            <w:pPr>
              <w:pStyle w:val="divdocumentulli"/>
              <w:numPr>
                <w:ilvl w:val="0"/>
                <w:numId w:val="1"/>
              </w:numPr>
              <w:spacing w:line="260" w:lineRule="atLeast"/>
              <w:ind w:left="280" w:hanging="192"/>
              <w:rPr>
                <w:rFonts w:ascii="Palatino Linotype" w:eastAsia="Palatino Linotype" w:hAnsi="Palatino Linotype" w:cs="Palatino Linotype"/>
                <w:color w:val="4A4A4A"/>
                <w:sz w:val="20"/>
                <w:szCs w:val="20"/>
              </w:rPr>
            </w:pPr>
            <w:r>
              <w:rPr>
                <w:rFonts w:ascii="Palatino Linotype" w:eastAsia="Palatino Linotype" w:hAnsi="Palatino Linotype" w:cs="Palatino Linotype"/>
                <w:color w:val="4A4A4A"/>
                <w:sz w:val="20"/>
                <w:szCs w:val="20"/>
              </w:rPr>
              <w:t>Problem-Solving</w:t>
            </w:r>
          </w:p>
          <w:p w14:paraId="255F9537" w14:textId="77777777" w:rsidR="00140BA0" w:rsidRDefault="00000000">
            <w:pPr>
              <w:pStyle w:val="divdocumentulli"/>
              <w:numPr>
                <w:ilvl w:val="0"/>
                <w:numId w:val="1"/>
              </w:numPr>
              <w:spacing w:line="260" w:lineRule="atLeast"/>
              <w:ind w:left="280" w:hanging="192"/>
              <w:rPr>
                <w:rFonts w:ascii="Palatino Linotype" w:eastAsia="Palatino Linotype" w:hAnsi="Palatino Linotype" w:cs="Palatino Linotype"/>
                <w:color w:val="4A4A4A"/>
                <w:sz w:val="20"/>
                <w:szCs w:val="20"/>
              </w:rPr>
            </w:pPr>
            <w:proofErr w:type="spellStart"/>
            <w:r>
              <w:rPr>
                <w:rFonts w:ascii="Palatino Linotype" w:eastAsia="Palatino Linotype" w:hAnsi="Palatino Linotype" w:cs="Palatino Linotype"/>
                <w:color w:val="4A4A4A"/>
                <w:sz w:val="20"/>
                <w:szCs w:val="20"/>
              </w:rPr>
              <w:t>HelpDesk</w:t>
            </w:r>
            <w:proofErr w:type="spellEnd"/>
            <w:r>
              <w:rPr>
                <w:rFonts w:ascii="Palatino Linotype" w:eastAsia="Palatino Linotype" w:hAnsi="Palatino Linotype" w:cs="Palatino Linotype"/>
                <w:color w:val="4A4A4A"/>
                <w:sz w:val="20"/>
                <w:szCs w:val="20"/>
              </w:rPr>
              <w:t xml:space="preserve"> Support</w:t>
            </w:r>
          </w:p>
          <w:p w14:paraId="5EEC3838" w14:textId="77777777" w:rsidR="00140BA0" w:rsidRDefault="00000000">
            <w:pPr>
              <w:pStyle w:val="divdocumentulli"/>
              <w:numPr>
                <w:ilvl w:val="0"/>
                <w:numId w:val="1"/>
              </w:numPr>
              <w:spacing w:line="260" w:lineRule="atLeast"/>
              <w:ind w:left="280" w:hanging="192"/>
              <w:rPr>
                <w:rFonts w:ascii="Palatino Linotype" w:eastAsia="Palatino Linotype" w:hAnsi="Palatino Linotype" w:cs="Palatino Linotype"/>
                <w:color w:val="4A4A4A"/>
                <w:sz w:val="20"/>
                <w:szCs w:val="20"/>
              </w:rPr>
            </w:pPr>
            <w:r>
              <w:rPr>
                <w:rFonts w:ascii="Palatino Linotype" w:eastAsia="Palatino Linotype" w:hAnsi="Palatino Linotype" w:cs="Palatino Linotype"/>
                <w:color w:val="4A4A4A"/>
                <w:sz w:val="20"/>
                <w:szCs w:val="20"/>
              </w:rPr>
              <w:t>Python (Programming Language)</w:t>
            </w:r>
          </w:p>
          <w:p w14:paraId="2735A2FF" w14:textId="77777777" w:rsidR="00140BA0" w:rsidRDefault="00000000">
            <w:pPr>
              <w:pStyle w:val="divdocumentulli"/>
              <w:numPr>
                <w:ilvl w:val="0"/>
                <w:numId w:val="1"/>
              </w:numPr>
              <w:spacing w:line="260" w:lineRule="atLeast"/>
              <w:ind w:left="280" w:hanging="192"/>
              <w:rPr>
                <w:rFonts w:ascii="Palatino Linotype" w:eastAsia="Palatino Linotype" w:hAnsi="Palatino Linotype" w:cs="Palatino Linotype"/>
                <w:color w:val="4A4A4A"/>
                <w:sz w:val="20"/>
                <w:szCs w:val="20"/>
              </w:rPr>
            </w:pPr>
            <w:r>
              <w:rPr>
                <w:rFonts w:ascii="Palatino Linotype" w:eastAsia="Palatino Linotype" w:hAnsi="Palatino Linotype" w:cs="Palatino Linotype"/>
                <w:color w:val="4A4A4A"/>
                <w:sz w:val="20"/>
                <w:szCs w:val="20"/>
              </w:rPr>
              <w:t>Java</w:t>
            </w:r>
          </w:p>
          <w:p w14:paraId="4FBAE4A1" w14:textId="77777777" w:rsidR="00140BA0" w:rsidRDefault="00000000">
            <w:pPr>
              <w:pStyle w:val="divdocumentulli"/>
              <w:numPr>
                <w:ilvl w:val="0"/>
                <w:numId w:val="1"/>
              </w:numPr>
              <w:spacing w:line="260" w:lineRule="atLeast"/>
              <w:ind w:left="280" w:hanging="192"/>
              <w:rPr>
                <w:rFonts w:ascii="Palatino Linotype" w:eastAsia="Palatino Linotype" w:hAnsi="Palatino Linotype" w:cs="Palatino Linotype"/>
                <w:color w:val="4A4A4A"/>
                <w:sz w:val="20"/>
                <w:szCs w:val="20"/>
              </w:rPr>
            </w:pPr>
            <w:proofErr w:type="gramStart"/>
            <w:r>
              <w:rPr>
                <w:rFonts w:ascii="Palatino Linotype" w:eastAsia="Palatino Linotype" w:hAnsi="Palatino Linotype" w:cs="Palatino Linotype"/>
                <w:color w:val="4A4A4A"/>
                <w:sz w:val="20"/>
                <w:szCs w:val="20"/>
              </w:rPr>
              <w:t>Trilingual(</w:t>
            </w:r>
            <w:proofErr w:type="gramEnd"/>
            <w:r>
              <w:rPr>
                <w:rFonts w:ascii="Palatino Linotype" w:eastAsia="Palatino Linotype" w:hAnsi="Palatino Linotype" w:cs="Palatino Linotype"/>
                <w:color w:val="4A4A4A"/>
                <w:sz w:val="20"/>
                <w:szCs w:val="20"/>
              </w:rPr>
              <w:t>Hindi, Nepali, English)</w:t>
            </w:r>
          </w:p>
        </w:tc>
        <w:tc>
          <w:tcPr>
            <w:tcW w:w="5420" w:type="dxa"/>
            <w:tcBorders>
              <w:left w:val="single" w:sz="8" w:space="0" w:color="FEFDFD"/>
            </w:tcBorders>
            <w:tcMar>
              <w:top w:w="0" w:type="dxa"/>
              <w:left w:w="0" w:type="dxa"/>
              <w:bottom w:w="0" w:type="dxa"/>
              <w:right w:w="0" w:type="dxa"/>
            </w:tcMar>
            <w:hideMark/>
          </w:tcPr>
          <w:p w14:paraId="4FE1E614" w14:textId="77777777" w:rsidR="00140BA0" w:rsidRDefault="00000000">
            <w:pPr>
              <w:pStyle w:val="divdocumentulli"/>
              <w:numPr>
                <w:ilvl w:val="0"/>
                <w:numId w:val="2"/>
              </w:numPr>
              <w:spacing w:line="260" w:lineRule="atLeast"/>
              <w:ind w:left="280" w:hanging="192"/>
              <w:rPr>
                <w:rFonts w:ascii="Palatino Linotype" w:eastAsia="Palatino Linotype" w:hAnsi="Palatino Linotype" w:cs="Palatino Linotype"/>
                <w:color w:val="4A4A4A"/>
                <w:sz w:val="20"/>
                <w:szCs w:val="20"/>
              </w:rPr>
            </w:pPr>
            <w:r>
              <w:rPr>
                <w:rFonts w:ascii="Palatino Linotype" w:eastAsia="Palatino Linotype" w:hAnsi="Palatino Linotype" w:cs="Palatino Linotype"/>
                <w:color w:val="4A4A4A"/>
                <w:sz w:val="20"/>
                <w:szCs w:val="20"/>
              </w:rPr>
              <w:t>Front-End Development</w:t>
            </w:r>
          </w:p>
          <w:p w14:paraId="28447531" w14:textId="77777777" w:rsidR="00140BA0" w:rsidRDefault="00000000">
            <w:pPr>
              <w:pStyle w:val="divdocumentulli"/>
              <w:numPr>
                <w:ilvl w:val="0"/>
                <w:numId w:val="2"/>
              </w:numPr>
              <w:spacing w:line="260" w:lineRule="atLeast"/>
              <w:ind w:left="280" w:hanging="192"/>
              <w:rPr>
                <w:rFonts w:ascii="Palatino Linotype" w:eastAsia="Palatino Linotype" w:hAnsi="Palatino Linotype" w:cs="Palatino Linotype"/>
                <w:color w:val="4A4A4A"/>
                <w:sz w:val="20"/>
                <w:szCs w:val="20"/>
              </w:rPr>
            </w:pPr>
            <w:r>
              <w:rPr>
                <w:rFonts w:ascii="Palatino Linotype" w:eastAsia="Palatino Linotype" w:hAnsi="Palatino Linotype" w:cs="Palatino Linotype"/>
                <w:color w:val="4A4A4A"/>
                <w:sz w:val="20"/>
                <w:szCs w:val="20"/>
              </w:rPr>
              <w:t>Artificial Intelligence</w:t>
            </w:r>
          </w:p>
          <w:p w14:paraId="6550B02A" w14:textId="77777777" w:rsidR="00140BA0" w:rsidRDefault="00000000">
            <w:pPr>
              <w:pStyle w:val="divdocumentulli"/>
              <w:numPr>
                <w:ilvl w:val="0"/>
                <w:numId w:val="2"/>
              </w:numPr>
              <w:spacing w:line="260" w:lineRule="atLeast"/>
              <w:ind w:left="280" w:hanging="192"/>
              <w:rPr>
                <w:rFonts w:ascii="Palatino Linotype" w:eastAsia="Palatino Linotype" w:hAnsi="Palatino Linotype" w:cs="Palatino Linotype"/>
                <w:color w:val="4A4A4A"/>
                <w:sz w:val="20"/>
                <w:szCs w:val="20"/>
              </w:rPr>
            </w:pPr>
            <w:r>
              <w:rPr>
                <w:rFonts w:ascii="Palatino Linotype" w:eastAsia="Palatino Linotype" w:hAnsi="Palatino Linotype" w:cs="Palatino Linotype"/>
                <w:color w:val="4A4A4A"/>
                <w:sz w:val="20"/>
                <w:szCs w:val="20"/>
              </w:rPr>
              <w:t>VHDL</w:t>
            </w:r>
          </w:p>
          <w:p w14:paraId="63833384" w14:textId="77777777" w:rsidR="00140BA0" w:rsidRDefault="00000000">
            <w:pPr>
              <w:pStyle w:val="divdocumentulli"/>
              <w:numPr>
                <w:ilvl w:val="0"/>
                <w:numId w:val="2"/>
              </w:numPr>
              <w:spacing w:line="260" w:lineRule="atLeast"/>
              <w:ind w:left="280" w:hanging="192"/>
              <w:rPr>
                <w:rFonts w:ascii="Palatino Linotype" w:eastAsia="Palatino Linotype" w:hAnsi="Palatino Linotype" w:cs="Palatino Linotype"/>
                <w:color w:val="4A4A4A"/>
                <w:sz w:val="20"/>
                <w:szCs w:val="20"/>
              </w:rPr>
            </w:pPr>
            <w:r>
              <w:rPr>
                <w:rFonts w:ascii="Palatino Linotype" w:eastAsia="Palatino Linotype" w:hAnsi="Palatino Linotype" w:cs="Palatino Linotype"/>
                <w:color w:val="4A4A4A"/>
                <w:sz w:val="20"/>
                <w:szCs w:val="20"/>
              </w:rPr>
              <w:t>Git and GitHub</w:t>
            </w:r>
          </w:p>
        </w:tc>
      </w:tr>
    </w:tbl>
    <w:p w14:paraId="5CA6821C" w14:textId="77777777" w:rsidR="00140BA0" w:rsidRDefault="00000000">
      <w:pPr>
        <w:pStyle w:val="divdocumentheading"/>
        <w:pBdr>
          <w:bottom w:val="none" w:sz="0" w:space="0" w:color="auto"/>
        </w:pBdr>
        <w:tabs>
          <w:tab w:val="center" w:pos="10840"/>
        </w:tabs>
        <w:spacing w:before="300" w:line="260" w:lineRule="atLeast"/>
        <w:rPr>
          <w:rFonts w:ascii="Palatino Linotype" w:eastAsia="Palatino Linotype" w:hAnsi="Palatino Linotype" w:cs="Palatino Linotype"/>
          <w:color w:val="4A4A4A"/>
          <w:sz w:val="20"/>
          <w:szCs w:val="20"/>
        </w:rPr>
      </w:pPr>
      <w:r>
        <w:rPr>
          <w:rStyle w:val="divdocumentdivsectiontitle"/>
          <w:rFonts w:ascii="Palatino Linotype" w:eastAsia="Palatino Linotype" w:hAnsi="Palatino Linotype" w:cs="Palatino Linotype"/>
        </w:rPr>
        <w:t xml:space="preserve">Experience   </w:t>
      </w:r>
      <w:r>
        <w:rPr>
          <w:rFonts w:ascii="Palatino Linotype" w:eastAsia="Palatino Linotype" w:hAnsi="Palatino Linotype" w:cs="Palatino Linotype"/>
          <w:strike/>
          <w:color w:val="BCBFC3"/>
        </w:rPr>
        <w:t xml:space="preserve"> </w:t>
      </w:r>
      <w:r>
        <w:rPr>
          <w:rFonts w:ascii="Palatino Linotype" w:eastAsia="Palatino Linotype" w:hAnsi="Palatino Linotype" w:cs="Palatino Linotype"/>
          <w:strike/>
          <w:color w:val="BCBFC3"/>
        </w:rPr>
        <w:tab/>
      </w: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3880"/>
        <w:gridCol w:w="6960"/>
      </w:tblGrid>
      <w:tr w:rsidR="00140BA0" w14:paraId="4AB37A37" w14:textId="77777777">
        <w:trPr>
          <w:tblCellSpacing w:w="0" w:type="dxa"/>
        </w:trPr>
        <w:tc>
          <w:tcPr>
            <w:tcW w:w="3880" w:type="dxa"/>
            <w:tcMar>
              <w:top w:w="240" w:type="dxa"/>
              <w:left w:w="0" w:type="dxa"/>
              <w:bottom w:w="0" w:type="dxa"/>
              <w:right w:w="0" w:type="dxa"/>
            </w:tcMar>
            <w:hideMark/>
          </w:tcPr>
          <w:p w14:paraId="7ADA5F69" w14:textId="77777777" w:rsidR="00140BA0" w:rsidRDefault="00000000">
            <w:pPr>
              <w:pStyle w:val="spanpaddedline"/>
              <w:spacing w:line="260" w:lineRule="atLeast"/>
              <w:rPr>
                <w:rStyle w:val="spandateswrapper"/>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University of New Mexico, NM | Albuquerque, New Mexico</w:t>
            </w:r>
          </w:p>
          <w:p w14:paraId="268B26EC" w14:textId="77777777" w:rsidR="00140BA0" w:rsidRDefault="00000000">
            <w:pPr>
              <w:pStyle w:val="spanpaddedline"/>
              <w:spacing w:line="260" w:lineRule="atLeast"/>
              <w:rPr>
                <w:rStyle w:val="spandateswrapper"/>
                <w:rFonts w:ascii="Palatino Linotype" w:eastAsia="Palatino Linotype" w:hAnsi="Palatino Linotype" w:cs="Palatino Linotype"/>
                <w:color w:val="4A4A4A"/>
                <w:sz w:val="20"/>
                <w:szCs w:val="20"/>
              </w:rPr>
            </w:pPr>
            <w:r>
              <w:rPr>
                <w:rStyle w:val="jobtitle"/>
                <w:rFonts w:ascii="Palatino Linotype" w:eastAsia="Palatino Linotype" w:hAnsi="Palatino Linotype" w:cs="Palatino Linotype"/>
                <w:color w:val="4A4A4A"/>
                <w:sz w:val="20"/>
                <w:szCs w:val="20"/>
              </w:rPr>
              <w:t>Computer Consultant</w:t>
            </w:r>
          </w:p>
          <w:p w14:paraId="4360F53D" w14:textId="77777777" w:rsidR="00140BA0" w:rsidRDefault="00000000">
            <w:pPr>
              <w:pStyle w:val="spanpaddedline"/>
              <w:spacing w:line="260" w:lineRule="atLeast"/>
              <w:rPr>
                <w:rStyle w:val="spandateswrapper"/>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09/2022</w:t>
            </w:r>
            <w:r>
              <w:rPr>
                <w:rStyle w:val="spandateswrapper"/>
                <w:rFonts w:ascii="Palatino Linotype" w:eastAsia="Palatino Linotype" w:hAnsi="Palatino Linotype" w:cs="Palatino Linotype"/>
                <w:i/>
                <w:iCs/>
                <w:color w:val="4A4A4A"/>
                <w:sz w:val="20"/>
                <w:szCs w:val="20"/>
              </w:rPr>
              <w:t xml:space="preserve"> </w:t>
            </w:r>
            <w:r>
              <w:rPr>
                <w:rStyle w:val="span"/>
                <w:rFonts w:ascii="Palatino Linotype" w:eastAsia="Palatino Linotype" w:hAnsi="Palatino Linotype" w:cs="Palatino Linotype"/>
                <w:i/>
                <w:iCs/>
                <w:color w:val="4A4A4A"/>
                <w:sz w:val="20"/>
                <w:szCs w:val="20"/>
              </w:rPr>
              <w:t>- Current</w:t>
            </w:r>
          </w:p>
        </w:tc>
        <w:tc>
          <w:tcPr>
            <w:tcW w:w="6960" w:type="dxa"/>
            <w:tcMar>
              <w:top w:w="240" w:type="dxa"/>
              <w:left w:w="0" w:type="dxa"/>
              <w:bottom w:w="0" w:type="dxa"/>
              <w:right w:w="0" w:type="dxa"/>
            </w:tcMar>
            <w:hideMark/>
          </w:tcPr>
          <w:p w14:paraId="79AD0644" w14:textId="77777777" w:rsidR="00140BA0" w:rsidRDefault="00000000">
            <w:pPr>
              <w:pStyle w:val="divdocumentparlrColmnsinglecolumnulli"/>
              <w:numPr>
                <w:ilvl w:val="0"/>
                <w:numId w:val="3"/>
              </w:numPr>
              <w:spacing w:line="260" w:lineRule="atLeast"/>
              <w:ind w:left="280" w:hanging="19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Troubleshot devices to identify and solve issues with hardware or software performance.</w:t>
            </w:r>
          </w:p>
          <w:p w14:paraId="7DD64820" w14:textId="77777777" w:rsidR="00140BA0" w:rsidRDefault="00000000">
            <w:pPr>
              <w:pStyle w:val="divdocumentparlrColmnsinglecolumnulli"/>
              <w:numPr>
                <w:ilvl w:val="0"/>
                <w:numId w:val="3"/>
              </w:numPr>
              <w:spacing w:line="260" w:lineRule="atLeast"/>
              <w:ind w:left="280" w:hanging="19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Responded to assistance requests from users and directed individuals through basic troubleshooting tasks.</w:t>
            </w:r>
          </w:p>
          <w:p w14:paraId="2099E358" w14:textId="77777777" w:rsidR="00140BA0" w:rsidRDefault="00000000">
            <w:pPr>
              <w:pStyle w:val="divdocumentparlrColmnsinglecolumnulli"/>
              <w:numPr>
                <w:ilvl w:val="0"/>
                <w:numId w:val="3"/>
              </w:numPr>
              <w:spacing w:line="260" w:lineRule="atLeast"/>
              <w:ind w:left="280" w:hanging="192"/>
              <w:rPr>
                <w:rStyle w:val="span"/>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Supported users with printers and other output devices to facilitate local connectivity requirements.</w:t>
            </w:r>
          </w:p>
        </w:tc>
      </w:tr>
    </w:tbl>
    <w:p w14:paraId="62646240" w14:textId="77777777" w:rsidR="00140BA0" w:rsidRDefault="00140BA0">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3880"/>
        <w:gridCol w:w="6960"/>
      </w:tblGrid>
      <w:tr w:rsidR="00140BA0" w14:paraId="6B0AB2EF" w14:textId="77777777">
        <w:trPr>
          <w:tblCellSpacing w:w="0" w:type="dxa"/>
        </w:trPr>
        <w:tc>
          <w:tcPr>
            <w:tcW w:w="3880" w:type="dxa"/>
            <w:tcMar>
              <w:top w:w="200" w:type="dxa"/>
              <w:left w:w="0" w:type="dxa"/>
              <w:bottom w:w="0" w:type="dxa"/>
              <w:right w:w="0" w:type="dxa"/>
            </w:tcMar>
            <w:hideMark/>
          </w:tcPr>
          <w:p w14:paraId="401A1C06" w14:textId="77777777" w:rsidR="00140BA0" w:rsidRDefault="00000000">
            <w:pPr>
              <w:pStyle w:val="spanpaddedline"/>
              <w:spacing w:line="260" w:lineRule="atLeast"/>
              <w:rPr>
                <w:rStyle w:val="spandateswrapper"/>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AI4ALL</w:t>
            </w:r>
          </w:p>
          <w:p w14:paraId="44B1E5CD" w14:textId="77777777" w:rsidR="00140BA0" w:rsidRDefault="00000000">
            <w:pPr>
              <w:pStyle w:val="spanpaddedline"/>
              <w:spacing w:line="260" w:lineRule="atLeast"/>
              <w:rPr>
                <w:rStyle w:val="spandateswrapper"/>
                <w:rFonts w:ascii="Palatino Linotype" w:eastAsia="Palatino Linotype" w:hAnsi="Palatino Linotype" w:cs="Palatino Linotype"/>
                <w:color w:val="4A4A4A"/>
                <w:sz w:val="20"/>
                <w:szCs w:val="20"/>
              </w:rPr>
            </w:pPr>
            <w:r>
              <w:rPr>
                <w:rStyle w:val="jobtitle"/>
                <w:rFonts w:ascii="Palatino Linotype" w:eastAsia="Palatino Linotype" w:hAnsi="Palatino Linotype" w:cs="Palatino Linotype"/>
                <w:color w:val="4A4A4A"/>
                <w:sz w:val="20"/>
                <w:szCs w:val="20"/>
              </w:rPr>
              <w:t>AI4ALL Participant Experience</w:t>
            </w:r>
          </w:p>
          <w:p w14:paraId="77C9B838" w14:textId="77777777" w:rsidR="00140BA0" w:rsidRDefault="00000000">
            <w:pPr>
              <w:pStyle w:val="spanpaddedline"/>
              <w:spacing w:line="260" w:lineRule="atLeast"/>
              <w:rPr>
                <w:rStyle w:val="spandateswrapper"/>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09/2022</w:t>
            </w:r>
            <w:r>
              <w:rPr>
                <w:rStyle w:val="spandateswrapper"/>
                <w:rFonts w:ascii="Palatino Linotype" w:eastAsia="Palatino Linotype" w:hAnsi="Palatino Linotype" w:cs="Palatino Linotype"/>
                <w:i/>
                <w:iCs/>
                <w:color w:val="4A4A4A"/>
                <w:sz w:val="20"/>
                <w:szCs w:val="20"/>
              </w:rPr>
              <w:t xml:space="preserve"> </w:t>
            </w:r>
            <w:r>
              <w:rPr>
                <w:rStyle w:val="span"/>
                <w:rFonts w:ascii="Palatino Linotype" w:eastAsia="Palatino Linotype" w:hAnsi="Palatino Linotype" w:cs="Palatino Linotype"/>
                <w:i/>
                <w:iCs/>
                <w:color w:val="4A4A4A"/>
                <w:sz w:val="20"/>
                <w:szCs w:val="20"/>
              </w:rPr>
              <w:t>- 12/2022</w:t>
            </w:r>
          </w:p>
        </w:tc>
        <w:tc>
          <w:tcPr>
            <w:tcW w:w="6960" w:type="dxa"/>
            <w:tcMar>
              <w:top w:w="200" w:type="dxa"/>
              <w:left w:w="0" w:type="dxa"/>
              <w:bottom w:w="0" w:type="dxa"/>
              <w:right w:w="0" w:type="dxa"/>
            </w:tcMar>
            <w:hideMark/>
          </w:tcPr>
          <w:p w14:paraId="10AD38E1" w14:textId="77777777" w:rsidR="00140BA0" w:rsidRDefault="00000000">
            <w:pPr>
              <w:pStyle w:val="divdocumentparlrColmnsinglecolumnulli"/>
              <w:numPr>
                <w:ilvl w:val="0"/>
                <w:numId w:val="4"/>
              </w:numPr>
              <w:spacing w:line="260" w:lineRule="atLeast"/>
              <w:ind w:left="280" w:hanging="192"/>
              <w:rPr>
                <w:rStyle w:val="span"/>
                <w:rFonts w:ascii="Palatino Linotype" w:eastAsia="Palatino Linotype" w:hAnsi="Palatino Linotype" w:cs="Palatino Linotype"/>
                <w:color w:val="4A4A4A"/>
                <w:sz w:val="20"/>
                <w:szCs w:val="20"/>
              </w:rPr>
            </w:pPr>
            <w:r>
              <w:rPr>
                <w:rStyle w:val="em"/>
                <w:rFonts w:ascii="Palatino Linotype" w:eastAsia="Palatino Linotype" w:hAnsi="Palatino Linotype" w:cs="Palatino Linotype"/>
                <w:i/>
                <w:iCs/>
                <w:color w:val="4A4A4A"/>
                <w:sz w:val="20"/>
                <w:szCs w:val="20"/>
              </w:rPr>
              <w:t>Learned about the applications and fundamental technical concepts of AI</w:t>
            </w:r>
          </w:p>
          <w:p w14:paraId="606BBF04" w14:textId="77777777" w:rsidR="00140BA0" w:rsidRDefault="00000000">
            <w:pPr>
              <w:pStyle w:val="divdocumentparlrColmnsinglecolumnulli"/>
              <w:numPr>
                <w:ilvl w:val="0"/>
                <w:numId w:val="4"/>
              </w:numPr>
              <w:spacing w:line="260" w:lineRule="atLeast"/>
              <w:ind w:left="280" w:hanging="192"/>
              <w:rPr>
                <w:rStyle w:val="span"/>
                <w:rFonts w:ascii="Palatino Linotype" w:eastAsia="Palatino Linotype" w:hAnsi="Palatino Linotype" w:cs="Palatino Linotype"/>
                <w:color w:val="4A4A4A"/>
                <w:sz w:val="20"/>
                <w:szCs w:val="20"/>
              </w:rPr>
            </w:pPr>
            <w:r>
              <w:rPr>
                <w:rStyle w:val="em"/>
                <w:rFonts w:ascii="Palatino Linotype" w:eastAsia="Palatino Linotype" w:hAnsi="Palatino Linotype" w:cs="Palatino Linotype"/>
                <w:i/>
                <w:iCs/>
                <w:color w:val="4A4A4A"/>
                <w:sz w:val="20"/>
                <w:szCs w:val="20"/>
              </w:rPr>
              <w:t>Including types of machine learning, gradient descent, and neural networks.</w:t>
            </w:r>
          </w:p>
          <w:p w14:paraId="208BEDE6" w14:textId="77777777" w:rsidR="00140BA0" w:rsidRDefault="00000000">
            <w:pPr>
              <w:pStyle w:val="divdocumentparlrColmnsinglecolumnulli"/>
              <w:numPr>
                <w:ilvl w:val="0"/>
                <w:numId w:val="4"/>
              </w:numPr>
              <w:spacing w:line="260" w:lineRule="atLeast"/>
              <w:ind w:left="280" w:hanging="192"/>
              <w:rPr>
                <w:rStyle w:val="span"/>
                <w:rFonts w:ascii="Palatino Linotype" w:eastAsia="Palatino Linotype" w:hAnsi="Palatino Linotype" w:cs="Palatino Linotype"/>
                <w:color w:val="4A4A4A"/>
                <w:sz w:val="20"/>
                <w:szCs w:val="20"/>
              </w:rPr>
            </w:pPr>
            <w:r>
              <w:rPr>
                <w:rStyle w:val="em"/>
                <w:rFonts w:ascii="Palatino Linotype" w:eastAsia="Palatino Linotype" w:hAnsi="Palatino Linotype" w:cs="Palatino Linotype"/>
                <w:i/>
                <w:iCs/>
                <w:color w:val="4A4A4A"/>
                <w:sz w:val="20"/>
                <w:szCs w:val="20"/>
              </w:rPr>
              <w:t>Investigated ethical implications related to data processing and AI implementation</w:t>
            </w:r>
          </w:p>
          <w:p w14:paraId="3332442E" w14:textId="77777777" w:rsidR="00140BA0" w:rsidRDefault="00000000">
            <w:pPr>
              <w:pStyle w:val="divdocumentparlrColmnsinglecolumnulli"/>
              <w:numPr>
                <w:ilvl w:val="0"/>
                <w:numId w:val="4"/>
              </w:numPr>
              <w:spacing w:line="260" w:lineRule="atLeast"/>
              <w:ind w:left="280" w:hanging="192"/>
              <w:rPr>
                <w:rStyle w:val="span"/>
                <w:rFonts w:ascii="Palatino Linotype" w:eastAsia="Palatino Linotype" w:hAnsi="Palatino Linotype" w:cs="Palatino Linotype"/>
                <w:color w:val="4A4A4A"/>
                <w:sz w:val="20"/>
                <w:szCs w:val="20"/>
              </w:rPr>
            </w:pPr>
            <w:r>
              <w:rPr>
                <w:rStyle w:val="em"/>
                <w:rFonts w:ascii="Palatino Linotype" w:eastAsia="Palatino Linotype" w:hAnsi="Palatino Linotype" w:cs="Palatino Linotype"/>
                <w:i/>
                <w:iCs/>
                <w:color w:val="4A4A4A"/>
                <w:sz w:val="20"/>
                <w:szCs w:val="20"/>
              </w:rPr>
              <w:t>Collaborated with peers on AI project where we analyzed crime Rates per month.</w:t>
            </w:r>
          </w:p>
          <w:p w14:paraId="2A6E7852" w14:textId="77777777" w:rsidR="00140BA0" w:rsidRDefault="00000000">
            <w:pPr>
              <w:pStyle w:val="divdocumentparlrColmnsinglecolumnulli"/>
              <w:numPr>
                <w:ilvl w:val="0"/>
                <w:numId w:val="4"/>
              </w:numPr>
              <w:spacing w:line="260" w:lineRule="atLeast"/>
              <w:ind w:left="280" w:hanging="192"/>
              <w:rPr>
                <w:rStyle w:val="span"/>
                <w:rFonts w:ascii="Palatino Linotype" w:eastAsia="Palatino Linotype" w:hAnsi="Palatino Linotype" w:cs="Palatino Linotype"/>
                <w:color w:val="4A4A4A"/>
                <w:sz w:val="20"/>
                <w:szCs w:val="20"/>
              </w:rPr>
            </w:pPr>
            <w:r>
              <w:rPr>
                <w:rStyle w:val="em"/>
                <w:rFonts w:ascii="Palatino Linotype" w:eastAsia="Palatino Linotype" w:hAnsi="Palatino Linotype" w:cs="Palatino Linotype"/>
                <w:i/>
                <w:iCs/>
                <w:color w:val="4A4A4A"/>
                <w:sz w:val="20"/>
                <w:szCs w:val="20"/>
              </w:rPr>
              <w:t>Earned a Discover AI Certificate of Completion</w:t>
            </w:r>
          </w:p>
        </w:tc>
      </w:tr>
    </w:tbl>
    <w:p w14:paraId="147F702A" w14:textId="77777777" w:rsidR="00140BA0" w:rsidRDefault="00000000">
      <w:pPr>
        <w:pStyle w:val="divdocumentheading"/>
        <w:tabs>
          <w:tab w:val="center" w:pos="10840"/>
        </w:tabs>
        <w:spacing w:before="300" w:line="260" w:lineRule="atLeast"/>
        <w:rPr>
          <w:rFonts w:ascii="Palatino Linotype" w:eastAsia="Palatino Linotype" w:hAnsi="Palatino Linotype" w:cs="Palatino Linotype"/>
          <w:color w:val="4A4A4A"/>
          <w:sz w:val="20"/>
          <w:szCs w:val="20"/>
        </w:rPr>
      </w:pPr>
      <w:r>
        <w:rPr>
          <w:rStyle w:val="divdocumentdivsectiontitle"/>
          <w:rFonts w:ascii="Palatino Linotype" w:eastAsia="Palatino Linotype" w:hAnsi="Palatino Linotype" w:cs="Palatino Linotype"/>
        </w:rPr>
        <w:t xml:space="preserve">Education and Training   </w:t>
      </w:r>
      <w:r>
        <w:rPr>
          <w:rFonts w:ascii="Palatino Linotype" w:eastAsia="Palatino Linotype" w:hAnsi="Palatino Linotype" w:cs="Palatino Linotype"/>
          <w:strike/>
          <w:color w:val="BCBFC3"/>
        </w:rPr>
        <w:t xml:space="preserve"> </w:t>
      </w:r>
      <w:r>
        <w:rPr>
          <w:rFonts w:ascii="Palatino Linotype" w:eastAsia="Palatino Linotype" w:hAnsi="Palatino Linotype" w:cs="Palatino Linotype"/>
          <w:strike/>
          <w:color w:val="BCBFC3"/>
        </w:rPr>
        <w:tab/>
      </w:r>
    </w:p>
    <w:p w14:paraId="77FEC01D" w14:textId="77777777" w:rsidR="00140BA0" w:rsidRDefault="00000000">
      <w:pPr>
        <w:pStyle w:val="divdocumentsinglecolumn"/>
        <w:spacing w:line="260" w:lineRule="atLeast"/>
        <w:rPr>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University of New Mexico School of Engineering | Albuquerque, NM</w:t>
      </w:r>
      <w:r>
        <w:rPr>
          <w:rStyle w:val="singlecolumnspanpaddedlinenth-child1"/>
          <w:rFonts w:ascii="Palatino Linotype" w:eastAsia="Palatino Linotype" w:hAnsi="Palatino Linotype" w:cs="Palatino Linotype"/>
          <w:color w:val="4A4A4A"/>
          <w:sz w:val="20"/>
          <w:szCs w:val="20"/>
        </w:rPr>
        <w:t xml:space="preserve"> </w:t>
      </w:r>
    </w:p>
    <w:p w14:paraId="031D15F8" w14:textId="77777777" w:rsidR="00140BA0" w:rsidRDefault="00000000">
      <w:pPr>
        <w:pStyle w:val="spanpaddedline"/>
        <w:spacing w:line="260" w:lineRule="atLeast"/>
        <w:rPr>
          <w:rFonts w:ascii="Palatino Linotype" w:eastAsia="Palatino Linotype" w:hAnsi="Palatino Linotype" w:cs="Palatino Linotype"/>
          <w:color w:val="4A4A4A"/>
          <w:sz w:val="20"/>
          <w:szCs w:val="20"/>
        </w:rPr>
      </w:pPr>
      <w:r>
        <w:rPr>
          <w:rStyle w:val="degree"/>
          <w:rFonts w:ascii="Palatino Linotype" w:eastAsia="Palatino Linotype" w:hAnsi="Palatino Linotype" w:cs="Palatino Linotype"/>
          <w:color w:val="4A4A4A"/>
          <w:sz w:val="20"/>
          <w:szCs w:val="20"/>
        </w:rPr>
        <w:t>Bachelor's degree</w:t>
      </w:r>
      <w:r>
        <w:rPr>
          <w:rStyle w:val="span"/>
          <w:rFonts w:ascii="Palatino Linotype" w:eastAsia="Palatino Linotype" w:hAnsi="Palatino Linotype" w:cs="Palatino Linotype"/>
          <w:color w:val="4A4A4A"/>
          <w:sz w:val="20"/>
          <w:szCs w:val="20"/>
        </w:rPr>
        <w:t xml:space="preserve"> in Computer Science</w:t>
      </w:r>
      <w:r>
        <w:rPr>
          <w:rFonts w:ascii="Palatino Linotype" w:eastAsia="Palatino Linotype" w:hAnsi="Palatino Linotype" w:cs="Palatino Linotype"/>
          <w:color w:val="4A4A4A"/>
          <w:sz w:val="20"/>
          <w:szCs w:val="20"/>
        </w:rPr>
        <w:t xml:space="preserve"> </w:t>
      </w:r>
    </w:p>
    <w:p w14:paraId="0DE08145" w14:textId="77777777" w:rsidR="00140BA0" w:rsidRDefault="00000000">
      <w:pPr>
        <w:pStyle w:val="spanpaddedline"/>
        <w:spacing w:line="260" w:lineRule="atLeast"/>
        <w:rPr>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Expected in 08/2025</w:t>
      </w:r>
      <w:r>
        <w:rPr>
          <w:rFonts w:ascii="Palatino Linotype" w:eastAsia="Palatino Linotype" w:hAnsi="Palatino Linotype" w:cs="Palatino Linotype"/>
          <w:i/>
          <w:iCs/>
          <w:color w:val="4A4A4A"/>
          <w:sz w:val="20"/>
          <w:szCs w:val="20"/>
        </w:rPr>
        <w:t xml:space="preserve"> </w:t>
      </w:r>
    </w:p>
    <w:p w14:paraId="78CBF40E" w14:textId="77777777" w:rsidR="00140BA0" w:rsidRDefault="00000000">
      <w:pPr>
        <w:pStyle w:val="divdocumentsinglecolumn"/>
        <w:spacing w:before="200" w:line="260" w:lineRule="atLeast"/>
        <w:rPr>
          <w:rFonts w:ascii="Palatino Linotype" w:eastAsia="Palatino Linotype" w:hAnsi="Palatino Linotype" w:cs="Palatino Linotype"/>
          <w:color w:val="4A4A4A"/>
          <w:sz w:val="20"/>
          <w:szCs w:val="20"/>
        </w:rPr>
      </w:pPr>
      <w:r>
        <w:rPr>
          <w:rStyle w:val="span"/>
          <w:rFonts w:ascii="Palatino Linotype" w:eastAsia="Palatino Linotype" w:hAnsi="Palatino Linotype" w:cs="Palatino Linotype"/>
          <w:color w:val="4A4A4A"/>
          <w:sz w:val="20"/>
          <w:szCs w:val="20"/>
        </w:rPr>
        <w:t>Trinity International College</w:t>
      </w:r>
      <w:r>
        <w:rPr>
          <w:rStyle w:val="singlecolumnspanpaddedlinenth-child1"/>
          <w:rFonts w:ascii="Palatino Linotype" w:eastAsia="Palatino Linotype" w:hAnsi="Palatino Linotype" w:cs="Palatino Linotype"/>
          <w:color w:val="4A4A4A"/>
          <w:sz w:val="20"/>
          <w:szCs w:val="20"/>
        </w:rPr>
        <w:t xml:space="preserve"> </w:t>
      </w:r>
    </w:p>
    <w:p w14:paraId="435EB293" w14:textId="77777777" w:rsidR="00140BA0" w:rsidRDefault="00000000">
      <w:pPr>
        <w:pStyle w:val="spanpaddedline"/>
        <w:spacing w:line="260" w:lineRule="atLeast"/>
        <w:rPr>
          <w:rFonts w:ascii="Palatino Linotype" w:eastAsia="Palatino Linotype" w:hAnsi="Palatino Linotype" w:cs="Palatino Linotype"/>
          <w:color w:val="4A4A4A"/>
          <w:sz w:val="20"/>
          <w:szCs w:val="20"/>
        </w:rPr>
      </w:pPr>
      <w:r>
        <w:rPr>
          <w:rStyle w:val="degree"/>
          <w:rFonts w:ascii="Palatino Linotype" w:eastAsia="Palatino Linotype" w:hAnsi="Palatino Linotype" w:cs="Palatino Linotype"/>
          <w:color w:val="4A4A4A"/>
          <w:sz w:val="20"/>
          <w:szCs w:val="20"/>
        </w:rPr>
        <w:t xml:space="preserve">A </w:t>
      </w:r>
      <w:proofErr w:type="gramStart"/>
      <w:r>
        <w:rPr>
          <w:rStyle w:val="degree"/>
          <w:rFonts w:ascii="Palatino Linotype" w:eastAsia="Palatino Linotype" w:hAnsi="Palatino Linotype" w:cs="Palatino Linotype"/>
          <w:color w:val="4A4A4A"/>
          <w:sz w:val="20"/>
          <w:szCs w:val="20"/>
        </w:rPr>
        <w:t>levels</w:t>
      </w:r>
      <w:proofErr w:type="gramEnd"/>
      <w:r>
        <w:rPr>
          <w:rStyle w:val="span"/>
          <w:rFonts w:ascii="Palatino Linotype" w:eastAsia="Palatino Linotype" w:hAnsi="Palatino Linotype" w:cs="Palatino Linotype"/>
          <w:color w:val="4A4A4A"/>
          <w:sz w:val="20"/>
          <w:szCs w:val="20"/>
        </w:rPr>
        <w:t xml:space="preserve"> in Computer Science</w:t>
      </w:r>
      <w:r>
        <w:rPr>
          <w:rFonts w:ascii="Palatino Linotype" w:eastAsia="Palatino Linotype" w:hAnsi="Palatino Linotype" w:cs="Palatino Linotype"/>
          <w:color w:val="4A4A4A"/>
          <w:sz w:val="20"/>
          <w:szCs w:val="20"/>
        </w:rPr>
        <w:t xml:space="preserve"> </w:t>
      </w:r>
    </w:p>
    <w:p w14:paraId="22F5840D" w14:textId="77777777" w:rsidR="00140BA0" w:rsidRDefault="00000000">
      <w:pPr>
        <w:pStyle w:val="spanpaddedline"/>
        <w:spacing w:line="260" w:lineRule="atLeast"/>
        <w:rPr>
          <w:rFonts w:ascii="Palatino Linotype" w:eastAsia="Palatino Linotype" w:hAnsi="Palatino Linotype" w:cs="Palatino Linotype"/>
          <w:i/>
          <w:iCs/>
          <w:color w:val="4A4A4A"/>
          <w:sz w:val="20"/>
          <w:szCs w:val="20"/>
        </w:rPr>
      </w:pPr>
      <w:r>
        <w:rPr>
          <w:rStyle w:val="span"/>
          <w:rFonts w:ascii="Palatino Linotype" w:eastAsia="Palatino Linotype" w:hAnsi="Palatino Linotype" w:cs="Palatino Linotype"/>
          <w:i/>
          <w:iCs/>
          <w:color w:val="4A4A4A"/>
          <w:sz w:val="20"/>
          <w:szCs w:val="20"/>
        </w:rPr>
        <w:t>01/2022</w:t>
      </w:r>
      <w:r>
        <w:rPr>
          <w:rFonts w:ascii="Palatino Linotype" w:eastAsia="Palatino Linotype" w:hAnsi="Palatino Linotype" w:cs="Palatino Linotype"/>
          <w:i/>
          <w:iCs/>
          <w:color w:val="4A4A4A"/>
          <w:sz w:val="20"/>
          <w:szCs w:val="20"/>
        </w:rPr>
        <w:t xml:space="preserve"> </w:t>
      </w:r>
    </w:p>
    <w:p w14:paraId="3FD7A79C" w14:textId="77777777" w:rsidR="00140BA0" w:rsidRDefault="00000000">
      <w:pPr>
        <w:pStyle w:val="p"/>
        <w:spacing w:line="260" w:lineRule="atLeast"/>
        <w:rPr>
          <w:rStyle w:val="span"/>
          <w:rFonts w:ascii="Palatino Linotype" w:eastAsia="Palatino Linotype" w:hAnsi="Palatino Linotype" w:cs="Palatino Linotype"/>
          <w:color w:val="4A4A4A"/>
          <w:sz w:val="20"/>
          <w:szCs w:val="20"/>
        </w:rPr>
      </w:pPr>
      <w:r>
        <w:rPr>
          <w:rStyle w:val="em"/>
          <w:rFonts w:ascii="Palatino Linotype" w:eastAsia="Palatino Linotype" w:hAnsi="Palatino Linotype" w:cs="Palatino Linotype"/>
          <w:i/>
          <w:iCs/>
          <w:color w:val="4A4A4A"/>
          <w:sz w:val="20"/>
          <w:szCs w:val="20"/>
        </w:rPr>
        <w:t xml:space="preserve">A 2-year course from Cambridge university. Physics, </w:t>
      </w:r>
      <w:proofErr w:type="spellStart"/>
      <w:r>
        <w:rPr>
          <w:rStyle w:val="em"/>
          <w:rFonts w:ascii="Palatino Linotype" w:eastAsia="Palatino Linotype" w:hAnsi="Palatino Linotype" w:cs="Palatino Linotype"/>
          <w:i/>
          <w:iCs/>
          <w:color w:val="4A4A4A"/>
          <w:sz w:val="20"/>
          <w:szCs w:val="20"/>
        </w:rPr>
        <w:t>Maths</w:t>
      </w:r>
      <w:proofErr w:type="spellEnd"/>
      <w:r>
        <w:rPr>
          <w:rStyle w:val="em"/>
          <w:rFonts w:ascii="Palatino Linotype" w:eastAsia="Palatino Linotype" w:hAnsi="Palatino Linotype" w:cs="Palatino Linotype"/>
          <w:i/>
          <w:iCs/>
          <w:color w:val="4A4A4A"/>
          <w:sz w:val="20"/>
          <w:szCs w:val="20"/>
        </w:rPr>
        <w:t>, Chemistry Computer-Science, and English General</w:t>
      </w:r>
    </w:p>
    <w:p w14:paraId="4F45F10D" w14:textId="77777777" w:rsidR="00140BA0" w:rsidRDefault="00000000">
      <w:pPr>
        <w:pStyle w:val="p"/>
        <w:spacing w:line="260" w:lineRule="atLeast"/>
        <w:rPr>
          <w:rStyle w:val="span"/>
          <w:rFonts w:ascii="Palatino Linotype" w:eastAsia="Palatino Linotype" w:hAnsi="Palatino Linotype" w:cs="Palatino Linotype"/>
          <w:color w:val="4A4A4A"/>
          <w:sz w:val="20"/>
          <w:szCs w:val="20"/>
        </w:rPr>
      </w:pPr>
      <w:r>
        <w:rPr>
          <w:rStyle w:val="em"/>
          <w:rFonts w:ascii="Palatino Linotype" w:eastAsia="Palatino Linotype" w:hAnsi="Palatino Linotype" w:cs="Palatino Linotype"/>
          <w:i/>
          <w:iCs/>
          <w:color w:val="4A4A4A"/>
          <w:sz w:val="20"/>
          <w:szCs w:val="20"/>
        </w:rPr>
        <w:t xml:space="preserve">paper </w:t>
      </w:r>
      <w:proofErr w:type="gramStart"/>
      <w:r>
        <w:rPr>
          <w:rStyle w:val="em"/>
          <w:rFonts w:ascii="Palatino Linotype" w:eastAsia="Palatino Linotype" w:hAnsi="Palatino Linotype" w:cs="Palatino Linotype"/>
          <w:i/>
          <w:iCs/>
          <w:color w:val="4A4A4A"/>
          <w:sz w:val="20"/>
          <w:szCs w:val="20"/>
        </w:rPr>
        <w:t>were</w:t>
      </w:r>
      <w:proofErr w:type="gramEnd"/>
      <w:r>
        <w:rPr>
          <w:rStyle w:val="em"/>
          <w:rFonts w:ascii="Palatino Linotype" w:eastAsia="Palatino Linotype" w:hAnsi="Palatino Linotype" w:cs="Palatino Linotype"/>
          <w:i/>
          <w:iCs/>
          <w:color w:val="4A4A4A"/>
          <w:sz w:val="20"/>
          <w:szCs w:val="20"/>
        </w:rPr>
        <w:t xml:space="preserve"> my subject of study.</w:t>
      </w:r>
    </w:p>
    <w:p w14:paraId="493D5058" w14:textId="77777777" w:rsidR="00140BA0" w:rsidRDefault="00000000">
      <w:pPr>
        <w:pStyle w:val="divdocumentheading"/>
        <w:tabs>
          <w:tab w:val="center" w:pos="10840"/>
        </w:tabs>
        <w:spacing w:before="300" w:line="260" w:lineRule="atLeast"/>
        <w:rPr>
          <w:rFonts w:ascii="Palatino Linotype" w:eastAsia="Palatino Linotype" w:hAnsi="Palatino Linotype" w:cs="Palatino Linotype"/>
          <w:color w:val="4A4A4A"/>
          <w:sz w:val="20"/>
          <w:szCs w:val="20"/>
        </w:rPr>
      </w:pPr>
      <w:r>
        <w:rPr>
          <w:rStyle w:val="divdocumentdivsectiontitle"/>
          <w:rFonts w:ascii="Palatino Linotype" w:eastAsia="Palatino Linotype" w:hAnsi="Palatino Linotype" w:cs="Palatino Linotype"/>
        </w:rPr>
        <w:t xml:space="preserve">Accomplishments   </w:t>
      </w:r>
      <w:r>
        <w:rPr>
          <w:rFonts w:ascii="Palatino Linotype" w:eastAsia="Palatino Linotype" w:hAnsi="Palatino Linotype" w:cs="Palatino Linotype"/>
          <w:strike/>
          <w:color w:val="BCBFC3"/>
        </w:rPr>
        <w:t xml:space="preserve"> </w:t>
      </w:r>
      <w:r>
        <w:rPr>
          <w:rFonts w:ascii="Palatino Linotype" w:eastAsia="Palatino Linotype" w:hAnsi="Palatino Linotype" w:cs="Palatino Linotype"/>
          <w:strike/>
          <w:color w:val="BCBFC3"/>
        </w:rPr>
        <w:tab/>
      </w:r>
    </w:p>
    <w:p w14:paraId="50402AE4" w14:textId="77777777" w:rsidR="00140BA0" w:rsidRDefault="00000000">
      <w:pPr>
        <w:pStyle w:val="divdocumentulli"/>
        <w:numPr>
          <w:ilvl w:val="0"/>
          <w:numId w:val="5"/>
        </w:numPr>
        <w:spacing w:line="260" w:lineRule="atLeast"/>
        <w:ind w:left="280" w:hanging="192"/>
        <w:rPr>
          <w:rFonts w:ascii="Palatino Linotype" w:eastAsia="Palatino Linotype" w:hAnsi="Palatino Linotype" w:cs="Palatino Linotype"/>
          <w:color w:val="4A4A4A"/>
          <w:sz w:val="20"/>
          <w:szCs w:val="20"/>
        </w:rPr>
      </w:pPr>
      <w:r>
        <w:rPr>
          <w:rFonts w:ascii="Palatino Linotype" w:eastAsia="Palatino Linotype" w:hAnsi="Palatino Linotype" w:cs="Palatino Linotype"/>
          <w:color w:val="4A4A4A"/>
          <w:sz w:val="20"/>
          <w:szCs w:val="20"/>
        </w:rPr>
        <w:t>Received Full Scholarship for the whole duration of High School</w:t>
      </w:r>
    </w:p>
    <w:p w14:paraId="48BA4E62" w14:textId="77777777" w:rsidR="00140BA0" w:rsidRDefault="00000000">
      <w:pPr>
        <w:pStyle w:val="divdocumentulli"/>
        <w:numPr>
          <w:ilvl w:val="0"/>
          <w:numId w:val="5"/>
        </w:numPr>
        <w:spacing w:line="260" w:lineRule="atLeast"/>
        <w:ind w:left="280" w:hanging="192"/>
        <w:rPr>
          <w:rFonts w:ascii="Palatino Linotype" w:eastAsia="Palatino Linotype" w:hAnsi="Palatino Linotype" w:cs="Palatino Linotype"/>
          <w:color w:val="4A4A4A"/>
          <w:sz w:val="20"/>
          <w:szCs w:val="20"/>
        </w:rPr>
      </w:pPr>
      <w:r>
        <w:rPr>
          <w:rFonts w:ascii="Palatino Linotype" w:eastAsia="Palatino Linotype" w:hAnsi="Palatino Linotype" w:cs="Palatino Linotype"/>
          <w:color w:val="4A4A4A"/>
          <w:sz w:val="20"/>
          <w:szCs w:val="20"/>
        </w:rPr>
        <w:t>Got Amigo Scholarship at UNM</w:t>
      </w:r>
    </w:p>
    <w:p w14:paraId="2E5DF279" w14:textId="77777777" w:rsidR="00140BA0" w:rsidRDefault="00000000">
      <w:pPr>
        <w:pStyle w:val="divdocumentulli"/>
        <w:numPr>
          <w:ilvl w:val="0"/>
          <w:numId w:val="5"/>
        </w:numPr>
        <w:spacing w:line="260" w:lineRule="atLeast"/>
        <w:ind w:left="280" w:hanging="192"/>
        <w:rPr>
          <w:rFonts w:ascii="Palatino Linotype" w:eastAsia="Palatino Linotype" w:hAnsi="Palatino Linotype" w:cs="Palatino Linotype"/>
          <w:color w:val="4A4A4A"/>
          <w:sz w:val="20"/>
          <w:szCs w:val="20"/>
        </w:rPr>
      </w:pPr>
      <w:r>
        <w:rPr>
          <w:rFonts w:ascii="Palatino Linotype" w:eastAsia="Palatino Linotype" w:hAnsi="Palatino Linotype" w:cs="Palatino Linotype"/>
          <w:color w:val="4A4A4A"/>
          <w:sz w:val="20"/>
          <w:szCs w:val="20"/>
        </w:rPr>
        <w:t>School topper for 6 continuous years</w:t>
      </w:r>
    </w:p>
    <w:p w14:paraId="652BE2DF" w14:textId="77777777" w:rsidR="00140BA0" w:rsidRDefault="00000000">
      <w:pPr>
        <w:pStyle w:val="divdocumentulli"/>
        <w:numPr>
          <w:ilvl w:val="0"/>
          <w:numId w:val="5"/>
        </w:numPr>
        <w:spacing w:line="260" w:lineRule="atLeast"/>
        <w:ind w:left="280" w:hanging="192"/>
        <w:rPr>
          <w:rFonts w:ascii="Palatino Linotype" w:eastAsia="Palatino Linotype" w:hAnsi="Palatino Linotype" w:cs="Palatino Linotype"/>
          <w:color w:val="4A4A4A"/>
          <w:sz w:val="20"/>
          <w:szCs w:val="20"/>
        </w:rPr>
      </w:pPr>
      <w:r>
        <w:rPr>
          <w:rFonts w:ascii="Palatino Linotype" w:eastAsia="Palatino Linotype" w:hAnsi="Palatino Linotype" w:cs="Palatino Linotype"/>
          <w:color w:val="4A4A4A"/>
          <w:sz w:val="20"/>
          <w:szCs w:val="20"/>
        </w:rPr>
        <w:t>(A* in Physics, Chemistry, and Mathematics, A in Computer Science) in CAIE (Cambridge Assessment International Education.)</w:t>
      </w:r>
    </w:p>
    <w:sectPr w:rsidR="00140BA0">
      <w:pgSz w:w="12240" w:h="15840"/>
      <w:pgMar w:top="500" w:right="700" w:bottom="500" w:left="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D1B577E8-CBAA-204D-A517-D9C0A582CCDA}"/>
  </w:font>
  <w:font w:name="Times New Roman">
    <w:panose1 w:val="02020603050405020304"/>
    <w:charset w:val="00"/>
    <w:family w:val="roman"/>
    <w:pitch w:val="variable"/>
    <w:sig w:usb0="E0002EFF" w:usb1="C000785B" w:usb2="00000009" w:usb3="00000000" w:csb0="000001FF" w:csb1="00000000"/>
    <w:embedRegular r:id="rId2" w:fontKey="{7016DD88-DA72-AF45-867C-4A1BA5C4E372}"/>
    <w:embedBold r:id="rId3" w:fontKey="{D28A1C25-FA5D-BC45-8006-3CF7AD8B6D8D}"/>
    <w:embedItalic r:id="rId4" w:fontKey="{EA7626CD-DA24-6C4C-BB1D-D620C117C6FF}"/>
    <w:embedBoldItalic r:id="rId5" w:fontKey="{3BED73D5-B50A-D049-996C-02AC455F9049}"/>
  </w:font>
  <w:font w:name="Courier New">
    <w:panose1 w:val="02070309020205020404"/>
    <w:charset w:val="00"/>
    <w:family w:val="modern"/>
    <w:pitch w:val="fixed"/>
    <w:sig w:usb0="E0002AFF" w:usb1="C0007843" w:usb2="00000009" w:usb3="00000000" w:csb0="000001FF" w:csb1="00000000"/>
    <w:embedRegular r:id="rId6" w:fontKey="{B76B7272-2CD0-DA43-AE01-1F93261AB4CF}"/>
  </w:font>
  <w:font w:name="Wingdings">
    <w:panose1 w:val="05000000000000000000"/>
    <w:charset w:val="4D"/>
    <w:family w:val="decorative"/>
    <w:pitch w:val="variable"/>
    <w:sig w:usb0="00000003" w:usb1="00000000" w:usb2="00000000" w:usb3="00000000" w:csb0="80000001" w:csb1="00000000"/>
    <w:embedRegular r:id="rId7" w:fontKey="{E24E0177-E1F3-C644-9DA5-1477CF965378}"/>
  </w:font>
  <w:font w:name="Palatino Linotype">
    <w:panose1 w:val="02040502050505030304"/>
    <w:charset w:val="00"/>
    <w:family w:val="roman"/>
    <w:pitch w:val="variable"/>
    <w:sig w:usb0="E0000287" w:usb1="40000013" w:usb2="00000000" w:usb3="00000000" w:csb0="0000019F" w:csb1="00000000"/>
    <w:embedRegular r:id="rId8" w:fontKey="{1C534A05-41D1-B241-B6BF-6B37854D0F00}"/>
    <w:embedBold r:id="rId9" w:fontKey="{9E8F6366-69AA-6242-B8D6-0F15D18A301C}"/>
    <w:embedItalic r:id="rId10" w:fontKey="{9EA4272E-1CFA-3748-BA0C-1B7FE34A2332}"/>
  </w:font>
  <w:font w:name="Arial">
    <w:panose1 w:val="020B0604020202020204"/>
    <w:charset w:val="00"/>
    <w:family w:val="swiss"/>
    <w:pitch w:val="variable"/>
    <w:sig w:usb0="E0002AFF" w:usb1="C0007843" w:usb2="00000009" w:usb3="00000000" w:csb0="000001FF" w:csb1="00000000"/>
    <w:embedRegular r:id="rId11" w:fontKey="{67672C0A-655A-DD4F-AF35-3E1F5F3D50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AB90526E">
      <w:start w:val="1"/>
      <w:numFmt w:val="bullet"/>
      <w:lvlText w:val=""/>
      <w:lvlJc w:val="left"/>
      <w:pPr>
        <w:ind w:left="720" w:hanging="360"/>
      </w:pPr>
      <w:rPr>
        <w:rFonts w:ascii="Symbol" w:hAnsi="Symbol"/>
      </w:rPr>
    </w:lvl>
    <w:lvl w:ilvl="1" w:tplc="B63CAFE2">
      <w:start w:val="1"/>
      <w:numFmt w:val="bullet"/>
      <w:lvlText w:val="o"/>
      <w:lvlJc w:val="left"/>
      <w:pPr>
        <w:tabs>
          <w:tab w:val="num" w:pos="1440"/>
        </w:tabs>
        <w:ind w:left="1440" w:hanging="360"/>
      </w:pPr>
      <w:rPr>
        <w:rFonts w:ascii="Courier New" w:hAnsi="Courier New"/>
      </w:rPr>
    </w:lvl>
    <w:lvl w:ilvl="2" w:tplc="FC8AE0F6">
      <w:start w:val="1"/>
      <w:numFmt w:val="bullet"/>
      <w:lvlText w:val=""/>
      <w:lvlJc w:val="left"/>
      <w:pPr>
        <w:tabs>
          <w:tab w:val="num" w:pos="2160"/>
        </w:tabs>
        <w:ind w:left="2160" w:hanging="360"/>
      </w:pPr>
      <w:rPr>
        <w:rFonts w:ascii="Wingdings" w:hAnsi="Wingdings"/>
      </w:rPr>
    </w:lvl>
    <w:lvl w:ilvl="3" w:tplc="CC14C328">
      <w:start w:val="1"/>
      <w:numFmt w:val="bullet"/>
      <w:lvlText w:val=""/>
      <w:lvlJc w:val="left"/>
      <w:pPr>
        <w:tabs>
          <w:tab w:val="num" w:pos="2880"/>
        </w:tabs>
        <w:ind w:left="2880" w:hanging="360"/>
      </w:pPr>
      <w:rPr>
        <w:rFonts w:ascii="Symbol" w:hAnsi="Symbol"/>
      </w:rPr>
    </w:lvl>
    <w:lvl w:ilvl="4" w:tplc="83A6FD46">
      <w:start w:val="1"/>
      <w:numFmt w:val="bullet"/>
      <w:lvlText w:val="o"/>
      <w:lvlJc w:val="left"/>
      <w:pPr>
        <w:tabs>
          <w:tab w:val="num" w:pos="3600"/>
        </w:tabs>
        <w:ind w:left="3600" w:hanging="360"/>
      </w:pPr>
      <w:rPr>
        <w:rFonts w:ascii="Courier New" w:hAnsi="Courier New"/>
      </w:rPr>
    </w:lvl>
    <w:lvl w:ilvl="5" w:tplc="32369610">
      <w:start w:val="1"/>
      <w:numFmt w:val="bullet"/>
      <w:lvlText w:val=""/>
      <w:lvlJc w:val="left"/>
      <w:pPr>
        <w:tabs>
          <w:tab w:val="num" w:pos="4320"/>
        </w:tabs>
        <w:ind w:left="4320" w:hanging="360"/>
      </w:pPr>
      <w:rPr>
        <w:rFonts w:ascii="Wingdings" w:hAnsi="Wingdings"/>
      </w:rPr>
    </w:lvl>
    <w:lvl w:ilvl="6" w:tplc="76DA1FAE">
      <w:start w:val="1"/>
      <w:numFmt w:val="bullet"/>
      <w:lvlText w:val=""/>
      <w:lvlJc w:val="left"/>
      <w:pPr>
        <w:tabs>
          <w:tab w:val="num" w:pos="5040"/>
        </w:tabs>
        <w:ind w:left="5040" w:hanging="360"/>
      </w:pPr>
      <w:rPr>
        <w:rFonts w:ascii="Symbol" w:hAnsi="Symbol"/>
      </w:rPr>
    </w:lvl>
    <w:lvl w:ilvl="7" w:tplc="963C0154">
      <w:start w:val="1"/>
      <w:numFmt w:val="bullet"/>
      <w:lvlText w:val="o"/>
      <w:lvlJc w:val="left"/>
      <w:pPr>
        <w:tabs>
          <w:tab w:val="num" w:pos="5760"/>
        </w:tabs>
        <w:ind w:left="5760" w:hanging="360"/>
      </w:pPr>
      <w:rPr>
        <w:rFonts w:ascii="Courier New" w:hAnsi="Courier New"/>
      </w:rPr>
    </w:lvl>
    <w:lvl w:ilvl="8" w:tplc="5E50B7C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8DC41DDC">
      <w:start w:val="1"/>
      <w:numFmt w:val="bullet"/>
      <w:lvlText w:val=""/>
      <w:lvlJc w:val="left"/>
      <w:pPr>
        <w:ind w:left="720" w:hanging="360"/>
      </w:pPr>
      <w:rPr>
        <w:rFonts w:ascii="Symbol" w:hAnsi="Symbol"/>
      </w:rPr>
    </w:lvl>
    <w:lvl w:ilvl="1" w:tplc="F86AA058">
      <w:start w:val="1"/>
      <w:numFmt w:val="bullet"/>
      <w:lvlText w:val="o"/>
      <w:lvlJc w:val="left"/>
      <w:pPr>
        <w:tabs>
          <w:tab w:val="num" w:pos="1440"/>
        </w:tabs>
        <w:ind w:left="1440" w:hanging="360"/>
      </w:pPr>
      <w:rPr>
        <w:rFonts w:ascii="Courier New" w:hAnsi="Courier New"/>
      </w:rPr>
    </w:lvl>
    <w:lvl w:ilvl="2" w:tplc="C1068434">
      <w:start w:val="1"/>
      <w:numFmt w:val="bullet"/>
      <w:lvlText w:val=""/>
      <w:lvlJc w:val="left"/>
      <w:pPr>
        <w:tabs>
          <w:tab w:val="num" w:pos="2160"/>
        </w:tabs>
        <w:ind w:left="2160" w:hanging="360"/>
      </w:pPr>
      <w:rPr>
        <w:rFonts w:ascii="Wingdings" w:hAnsi="Wingdings"/>
      </w:rPr>
    </w:lvl>
    <w:lvl w:ilvl="3" w:tplc="20781BB4">
      <w:start w:val="1"/>
      <w:numFmt w:val="bullet"/>
      <w:lvlText w:val=""/>
      <w:lvlJc w:val="left"/>
      <w:pPr>
        <w:tabs>
          <w:tab w:val="num" w:pos="2880"/>
        </w:tabs>
        <w:ind w:left="2880" w:hanging="360"/>
      </w:pPr>
      <w:rPr>
        <w:rFonts w:ascii="Symbol" w:hAnsi="Symbol"/>
      </w:rPr>
    </w:lvl>
    <w:lvl w:ilvl="4" w:tplc="277646A2">
      <w:start w:val="1"/>
      <w:numFmt w:val="bullet"/>
      <w:lvlText w:val="o"/>
      <w:lvlJc w:val="left"/>
      <w:pPr>
        <w:tabs>
          <w:tab w:val="num" w:pos="3600"/>
        </w:tabs>
        <w:ind w:left="3600" w:hanging="360"/>
      </w:pPr>
      <w:rPr>
        <w:rFonts w:ascii="Courier New" w:hAnsi="Courier New"/>
      </w:rPr>
    </w:lvl>
    <w:lvl w:ilvl="5" w:tplc="258A859E">
      <w:start w:val="1"/>
      <w:numFmt w:val="bullet"/>
      <w:lvlText w:val=""/>
      <w:lvlJc w:val="left"/>
      <w:pPr>
        <w:tabs>
          <w:tab w:val="num" w:pos="4320"/>
        </w:tabs>
        <w:ind w:left="4320" w:hanging="360"/>
      </w:pPr>
      <w:rPr>
        <w:rFonts w:ascii="Wingdings" w:hAnsi="Wingdings"/>
      </w:rPr>
    </w:lvl>
    <w:lvl w:ilvl="6" w:tplc="5D969E00">
      <w:start w:val="1"/>
      <w:numFmt w:val="bullet"/>
      <w:lvlText w:val=""/>
      <w:lvlJc w:val="left"/>
      <w:pPr>
        <w:tabs>
          <w:tab w:val="num" w:pos="5040"/>
        </w:tabs>
        <w:ind w:left="5040" w:hanging="360"/>
      </w:pPr>
      <w:rPr>
        <w:rFonts w:ascii="Symbol" w:hAnsi="Symbol"/>
      </w:rPr>
    </w:lvl>
    <w:lvl w:ilvl="7" w:tplc="D846B17A">
      <w:start w:val="1"/>
      <w:numFmt w:val="bullet"/>
      <w:lvlText w:val="o"/>
      <w:lvlJc w:val="left"/>
      <w:pPr>
        <w:tabs>
          <w:tab w:val="num" w:pos="5760"/>
        </w:tabs>
        <w:ind w:left="5760" w:hanging="360"/>
      </w:pPr>
      <w:rPr>
        <w:rFonts w:ascii="Courier New" w:hAnsi="Courier New"/>
      </w:rPr>
    </w:lvl>
    <w:lvl w:ilvl="8" w:tplc="03B6BC0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BD4ED8E6">
      <w:start w:val="1"/>
      <w:numFmt w:val="bullet"/>
      <w:lvlText w:val=""/>
      <w:lvlJc w:val="left"/>
      <w:pPr>
        <w:ind w:left="720" w:hanging="360"/>
      </w:pPr>
      <w:rPr>
        <w:rFonts w:ascii="Symbol" w:hAnsi="Symbol"/>
      </w:rPr>
    </w:lvl>
    <w:lvl w:ilvl="1" w:tplc="8C004DAE">
      <w:start w:val="1"/>
      <w:numFmt w:val="bullet"/>
      <w:lvlText w:val="o"/>
      <w:lvlJc w:val="left"/>
      <w:pPr>
        <w:tabs>
          <w:tab w:val="num" w:pos="1440"/>
        </w:tabs>
        <w:ind w:left="1440" w:hanging="360"/>
      </w:pPr>
      <w:rPr>
        <w:rFonts w:ascii="Courier New" w:hAnsi="Courier New"/>
      </w:rPr>
    </w:lvl>
    <w:lvl w:ilvl="2" w:tplc="5DE47AA4">
      <w:start w:val="1"/>
      <w:numFmt w:val="bullet"/>
      <w:lvlText w:val=""/>
      <w:lvlJc w:val="left"/>
      <w:pPr>
        <w:tabs>
          <w:tab w:val="num" w:pos="2160"/>
        </w:tabs>
        <w:ind w:left="2160" w:hanging="360"/>
      </w:pPr>
      <w:rPr>
        <w:rFonts w:ascii="Wingdings" w:hAnsi="Wingdings"/>
      </w:rPr>
    </w:lvl>
    <w:lvl w:ilvl="3" w:tplc="74926998">
      <w:start w:val="1"/>
      <w:numFmt w:val="bullet"/>
      <w:lvlText w:val=""/>
      <w:lvlJc w:val="left"/>
      <w:pPr>
        <w:tabs>
          <w:tab w:val="num" w:pos="2880"/>
        </w:tabs>
        <w:ind w:left="2880" w:hanging="360"/>
      </w:pPr>
      <w:rPr>
        <w:rFonts w:ascii="Symbol" w:hAnsi="Symbol"/>
      </w:rPr>
    </w:lvl>
    <w:lvl w:ilvl="4" w:tplc="74428AE6">
      <w:start w:val="1"/>
      <w:numFmt w:val="bullet"/>
      <w:lvlText w:val="o"/>
      <w:lvlJc w:val="left"/>
      <w:pPr>
        <w:tabs>
          <w:tab w:val="num" w:pos="3600"/>
        </w:tabs>
        <w:ind w:left="3600" w:hanging="360"/>
      </w:pPr>
      <w:rPr>
        <w:rFonts w:ascii="Courier New" w:hAnsi="Courier New"/>
      </w:rPr>
    </w:lvl>
    <w:lvl w:ilvl="5" w:tplc="3126D804">
      <w:start w:val="1"/>
      <w:numFmt w:val="bullet"/>
      <w:lvlText w:val=""/>
      <w:lvlJc w:val="left"/>
      <w:pPr>
        <w:tabs>
          <w:tab w:val="num" w:pos="4320"/>
        </w:tabs>
        <w:ind w:left="4320" w:hanging="360"/>
      </w:pPr>
      <w:rPr>
        <w:rFonts w:ascii="Wingdings" w:hAnsi="Wingdings"/>
      </w:rPr>
    </w:lvl>
    <w:lvl w:ilvl="6" w:tplc="BAD0387C">
      <w:start w:val="1"/>
      <w:numFmt w:val="bullet"/>
      <w:lvlText w:val=""/>
      <w:lvlJc w:val="left"/>
      <w:pPr>
        <w:tabs>
          <w:tab w:val="num" w:pos="5040"/>
        </w:tabs>
        <w:ind w:left="5040" w:hanging="360"/>
      </w:pPr>
      <w:rPr>
        <w:rFonts w:ascii="Symbol" w:hAnsi="Symbol"/>
      </w:rPr>
    </w:lvl>
    <w:lvl w:ilvl="7" w:tplc="4FC0C726">
      <w:start w:val="1"/>
      <w:numFmt w:val="bullet"/>
      <w:lvlText w:val="o"/>
      <w:lvlJc w:val="left"/>
      <w:pPr>
        <w:tabs>
          <w:tab w:val="num" w:pos="5760"/>
        </w:tabs>
        <w:ind w:left="5760" w:hanging="360"/>
      </w:pPr>
      <w:rPr>
        <w:rFonts w:ascii="Courier New" w:hAnsi="Courier New"/>
      </w:rPr>
    </w:lvl>
    <w:lvl w:ilvl="8" w:tplc="7E643748">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5566AB18">
      <w:start w:val="1"/>
      <w:numFmt w:val="bullet"/>
      <w:lvlText w:val=""/>
      <w:lvlJc w:val="left"/>
      <w:pPr>
        <w:ind w:left="720" w:hanging="360"/>
      </w:pPr>
      <w:rPr>
        <w:rFonts w:ascii="Symbol" w:hAnsi="Symbol"/>
      </w:rPr>
    </w:lvl>
    <w:lvl w:ilvl="1" w:tplc="53FED26E">
      <w:start w:val="1"/>
      <w:numFmt w:val="bullet"/>
      <w:lvlText w:val="o"/>
      <w:lvlJc w:val="left"/>
      <w:pPr>
        <w:tabs>
          <w:tab w:val="num" w:pos="1440"/>
        </w:tabs>
        <w:ind w:left="1440" w:hanging="360"/>
      </w:pPr>
      <w:rPr>
        <w:rFonts w:ascii="Courier New" w:hAnsi="Courier New"/>
      </w:rPr>
    </w:lvl>
    <w:lvl w:ilvl="2" w:tplc="541E565A">
      <w:start w:val="1"/>
      <w:numFmt w:val="bullet"/>
      <w:lvlText w:val=""/>
      <w:lvlJc w:val="left"/>
      <w:pPr>
        <w:tabs>
          <w:tab w:val="num" w:pos="2160"/>
        </w:tabs>
        <w:ind w:left="2160" w:hanging="360"/>
      </w:pPr>
      <w:rPr>
        <w:rFonts w:ascii="Wingdings" w:hAnsi="Wingdings"/>
      </w:rPr>
    </w:lvl>
    <w:lvl w:ilvl="3" w:tplc="0E4846FC">
      <w:start w:val="1"/>
      <w:numFmt w:val="bullet"/>
      <w:lvlText w:val=""/>
      <w:lvlJc w:val="left"/>
      <w:pPr>
        <w:tabs>
          <w:tab w:val="num" w:pos="2880"/>
        </w:tabs>
        <w:ind w:left="2880" w:hanging="360"/>
      </w:pPr>
      <w:rPr>
        <w:rFonts w:ascii="Symbol" w:hAnsi="Symbol"/>
      </w:rPr>
    </w:lvl>
    <w:lvl w:ilvl="4" w:tplc="8CE22928">
      <w:start w:val="1"/>
      <w:numFmt w:val="bullet"/>
      <w:lvlText w:val="o"/>
      <w:lvlJc w:val="left"/>
      <w:pPr>
        <w:tabs>
          <w:tab w:val="num" w:pos="3600"/>
        </w:tabs>
        <w:ind w:left="3600" w:hanging="360"/>
      </w:pPr>
      <w:rPr>
        <w:rFonts w:ascii="Courier New" w:hAnsi="Courier New"/>
      </w:rPr>
    </w:lvl>
    <w:lvl w:ilvl="5" w:tplc="5BD6730C">
      <w:start w:val="1"/>
      <w:numFmt w:val="bullet"/>
      <w:lvlText w:val=""/>
      <w:lvlJc w:val="left"/>
      <w:pPr>
        <w:tabs>
          <w:tab w:val="num" w:pos="4320"/>
        </w:tabs>
        <w:ind w:left="4320" w:hanging="360"/>
      </w:pPr>
      <w:rPr>
        <w:rFonts w:ascii="Wingdings" w:hAnsi="Wingdings"/>
      </w:rPr>
    </w:lvl>
    <w:lvl w:ilvl="6" w:tplc="2AD0F67E">
      <w:start w:val="1"/>
      <w:numFmt w:val="bullet"/>
      <w:lvlText w:val=""/>
      <w:lvlJc w:val="left"/>
      <w:pPr>
        <w:tabs>
          <w:tab w:val="num" w:pos="5040"/>
        </w:tabs>
        <w:ind w:left="5040" w:hanging="360"/>
      </w:pPr>
      <w:rPr>
        <w:rFonts w:ascii="Symbol" w:hAnsi="Symbol"/>
      </w:rPr>
    </w:lvl>
    <w:lvl w:ilvl="7" w:tplc="D5862EDE">
      <w:start w:val="1"/>
      <w:numFmt w:val="bullet"/>
      <w:lvlText w:val="o"/>
      <w:lvlJc w:val="left"/>
      <w:pPr>
        <w:tabs>
          <w:tab w:val="num" w:pos="5760"/>
        </w:tabs>
        <w:ind w:left="5760" w:hanging="360"/>
      </w:pPr>
      <w:rPr>
        <w:rFonts w:ascii="Courier New" w:hAnsi="Courier New"/>
      </w:rPr>
    </w:lvl>
    <w:lvl w:ilvl="8" w:tplc="8B246EE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D88CF2E2">
      <w:start w:val="1"/>
      <w:numFmt w:val="bullet"/>
      <w:lvlText w:val=""/>
      <w:lvlJc w:val="left"/>
      <w:pPr>
        <w:ind w:left="720" w:hanging="360"/>
      </w:pPr>
      <w:rPr>
        <w:rFonts w:ascii="Symbol" w:hAnsi="Symbol"/>
      </w:rPr>
    </w:lvl>
    <w:lvl w:ilvl="1" w:tplc="5FBC0618">
      <w:start w:val="1"/>
      <w:numFmt w:val="bullet"/>
      <w:lvlText w:val="o"/>
      <w:lvlJc w:val="left"/>
      <w:pPr>
        <w:tabs>
          <w:tab w:val="num" w:pos="1440"/>
        </w:tabs>
        <w:ind w:left="1440" w:hanging="360"/>
      </w:pPr>
      <w:rPr>
        <w:rFonts w:ascii="Courier New" w:hAnsi="Courier New"/>
      </w:rPr>
    </w:lvl>
    <w:lvl w:ilvl="2" w:tplc="00D2C038">
      <w:start w:val="1"/>
      <w:numFmt w:val="bullet"/>
      <w:lvlText w:val=""/>
      <w:lvlJc w:val="left"/>
      <w:pPr>
        <w:tabs>
          <w:tab w:val="num" w:pos="2160"/>
        </w:tabs>
        <w:ind w:left="2160" w:hanging="360"/>
      </w:pPr>
      <w:rPr>
        <w:rFonts w:ascii="Wingdings" w:hAnsi="Wingdings"/>
      </w:rPr>
    </w:lvl>
    <w:lvl w:ilvl="3" w:tplc="B0EA736C">
      <w:start w:val="1"/>
      <w:numFmt w:val="bullet"/>
      <w:lvlText w:val=""/>
      <w:lvlJc w:val="left"/>
      <w:pPr>
        <w:tabs>
          <w:tab w:val="num" w:pos="2880"/>
        </w:tabs>
        <w:ind w:left="2880" w:hanging="360"/>
      </w:pPr>
      <w:rPr>
        <w:rFonts w:ascii="Symbol" w:hAnsi="Symbol"/>
      </w:rPr>
    </w:lvl>
    <w:lvl w:ilvl="4" w:tplc="64125D42">
      <w:start w:val="1"/>
      <w:numFmt w:val="bullet"/>
      <w:lvlText w:val="o"/>
      <w:lvlJc w:val="left"/>
      <w:pPr>
        <w:tabs>
          <w:tab w:val="num" w:pos="3600"/>
        </w:tabs>
        <w:ind w:left="3600" w:hanging="360"/>
      </w:pPr>
      <w:rPr>
        <w:rFonts w:ascii="Courier New" w:hAnsi="Courier New"/>
      </w:rPr>
    </w:lvl>
    <w:lvl w:ilvl="5" w:tplc="301026D0">
      <w:start w:val="1"/>
      <w:numFmt w:val="bullet"/>
      <w:lvlText w:val=""/>
      <w:lvlJc w:val="left"/>
      <w:pPr>
        <w:tabs>
          <w:tab w:val="num" w:pos="4320"/>
        </w:tabs>
        <w:ind w:left="4320" w:hanging="360"/>
      </w:pPr>
      <w:rPr>
        <w:rFonts w:ascii="Wingdings" w:hAnsi="Wingdings"/>
      </w:rPr>
    </w:lvl>
    <w:lvl w:ilvl="6" w:tplc="3D14A7F2">
      <w:start w:val="1"/>
      <w:numFmt w:val="bullet"/>
      <w:lvlText w:val=""/>
      <w:lvlJc w:val="left"/>
      <w:pPr>
        <w:tabs>
          <w:tab w:val="num" w:pos="5040"/>
        </w:tabs>
        <w:ind w:left="5040" w:hanging="360"/>
      </w:pPr>
      <w:rPr>
        <w:rFonts w:ascii="Symbol" w:hAnsi="Symbol"/>
      </w:rPr>
    </w:lvl>
    <w:lvl w:ilvl="7" w:tplc="88A47A64">
      <w:start w:val="1"/>
      <w:numFmt w:val="bullet"/>
      <w:lvlText w:val="o"/>
      <w:lvlJc w:val="left"/>
      <w:pPr>
        <w:tabs>
          <w:tab w:val="num" w:pos="5760"/>
        </w:tabs>
        <w:ind w:left="5760" w:hanging="360"/>
      </w:pPr>
      <w:rPr>
        <w:rFonts w:ascii="Courier New" w:hAnsi="Courier New"/>
      </w:rPr>
    </w:lvl>
    <w:lvl w:ilvl="8" w:tplc="BAE209E4">
      <w:start w:val="1"/>
      <w:numFmt w:val="bullet"/>
      <w:lvlText w:val=""/>
      <w:lvlJc w:val="left"/>
      <w:pPr>
        <w:tabs>
          <w:tab w:val="num" w:pos="6480"/>
        </w:tabs>
        <w:ind w:left="6480" w:hanging="360"/>
      </w:pPr>
      <w:rPr>
        <w:rFonts w:ascii="Wingdings" w:hAnsi="Wingdings"/>
      </w:rPr>
    </w:lvl>
  </w:abstractNum>
  <w:num w:numId="1" w16cid:durableId="29885064">
    <w:abstractNumId w:val="0"/>
  </w:num>
  <w:num w:numId="2" w16cid:durableId="1837915111">
    <w:abstractNumId w:val="1"/>
  </w:num>
  <w:num w:numId="3" w16cid:durableId="856037845">
    <w:abstractNumId w:val="2"/>
  </w:num>
  <w:num w:numId="4" w16cid:durableId="1189105299">
    <w:abstractNumId w:val="3"/>
  </w:num>
  <w:num w:numId="5" w16cid:durableId="7561681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TrueTypeFonts/>
  <w:proofState w:spelling="clean" w:grammar="clean"/>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140BA0"/>
    <w:rsid w:val="00140BA0"/>
    <w:rsid w:val="006646B5"/>
    <w:rsid w:val="00942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9F2EDB"/>
  <w15:docId w15:val="{C77DCBC6-1C89-B64F-9873-94D94DF24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260" w:lineRule="atLeast"/>
    </w:pPr>
    <w:rPr>
      <w:color w:val="4A4A4A"/>
    </w:rPr>
  </w:style>
  <w:style w:type="paragraph" w:customStyle="1" w:styleId="divdocumentdivfirstsection">
    <w:name w:val="div_document_div_firstsection"/>
    <w:basedOn w:val="Normal"/>
  </w:style>
  <w:style w:type="paragraph" w:customStyle="1" w:styleId="gap-btn-hidden">
    <w:name w:val="gap-btn-hidden"/>
    <w:basedOn w:val="Normal"/>
    <w:rPr>
      <w:vanish/>
    </w:rPr>
  </w:style>
  <w:style w:type="paragraph" w:customStyle="1" w:styleId="divdocumentdivparagraph">
    <w:name w:val="div_document_div_paragraph"/>
    <w:basedOn w:val="Normal"/>
  </w:style>
  <w:style w:type="paragraph" w:customStyle="1" w:styleId="div">
    <w:name w:val="div"/>
    <w:basedOn w:val="Normal"/>
  </w:style>
  <w:style w:type="paragraph" w:customStyle="1" w:styleId="divname">
    <w:name w:val="div_name"/>
    <w:basedOn w:val="div"/>
    <w:pPr>
      <w:spacing w:line="640" w:lineRule="atLeast"/>
      <w:jc w:val="center"/>
    </w:pPr>
    <w:rPr>
      <w:b/>
      <w:bCs/>
      <w:caps/>
      <w:color w:val="4A4A4A"/>
      <w:sz w:val="52"/>
      <w:szCs w:val="52"/>
    </w:rPr>
  </w:style>
  <w:style w:type="character" w:customStyle="1" w:styleId="span">
    <w:name w:val="span"/>
    <w:basedOn w:val="DefaultParagraphFont"/>
    <w:rPr>
      <w:sz w:val="24"/>
      <w:szCs w:val="24"/>
      <w:bdr w:val="none" w:sz="0" w:space="0" w:color="auto"/>
      <w:vertAlign w:val="baseline"/>
    </w:rPr>
  </w:style>
  <w:style w:type="paragraph" w:customStyle="1" w:styleId="divdocumentdivSECTIONCNTC">
    <w:name w:val="div_document_div_SECTION_CNTC"/>
    <w:basedOn w:val="Normal"/>
  </w:style>
  <w:style w:type="paragraph" w:customStyle="1" w:styleId="divaddress">
    <w:name w:val="div_address"/>
    <w:basedOn w:val="div"/>
    <w:pPr>
      <w:spacing w:line="260" w:lineRule="atLeast"/>
      <w:jc w:val="center"/>
    </w:pPr>
    <w:rPr>
      <w:sz w:val="20"/>
      <w:szCs w:val="20"/>
    </w:rPr>
  </w:style>
  <w:style w:type="character" w:customStyle="1" w:styleId="sprtr">
    <w:name w:val="sprtr"/>
    <w:basedOn w:val="DefaultParagraphFont"/>
  </w:style>
  <w:style w:type="paragraph" w:customStyle="1" w:styleId="divdocumentSECTIONCNTCsectionnotbtnlnk">
    <w:name w:val="div_document_SECTION_CNTC + section_not(.btnlnk)"/>
    <w:basedOn w:val="Normal"/>
  </w:style>
  <w:style w:type="paragraph" w:customStyle="1" w:styleId="divdocumentheading">
    <w:name w:val="div_document_heading"/>
    <w:basedOn w:val="Normal"/>
    <w:pPr>
      <w:pBdr>
        <w:bottom w:val="none" w:sz="0" w:space="12" w:color="auto"/>
      </w:pBdr>
    </w:pPr>
  </w:style>
  <w:style w:type="character" w:customStyle="1" w:styleId="divdocumentdivsectiontitle">
    <w:name w:val="div_document_div_sectiontitle"/>
    <w:basedOn w:val="DefaultParagraphFont"/>
    <w:rPr>
      <w:b/>
      <w:bCs/>
      <w:color w:val="4A4A4A"/>
      <w:sz w:val="24"/>
      <w:szCs w:val="24"/>
    </w:rPr>
  </w:style>
  <w:style w:type="paragraph" w:customStyle="1" w:styleId="divdocumentsinglecolumn">
    <w:name w:val="div_document_singlecolumn"/>
    <w:basedOn w:val="Normal"/>
  </w:style>
  <w:style w:type="paragraph" w:customStyle="1" w:styleId="p">
    <w:name w:val="p"/>
    <w:basedOn w:val="Normal"/>
  </w:style>
  <w:style w:type="paragraph" w:customStyle="1" w:styleId="divdocumentsection">
    <w:name w:val="div_document_section"/>
    <w:basedOn w:val="Normal"/>
  </w:style>
  <w:style w:type="paragraph" w:customStyle="1" w:styleId="divdocumentulli">
    <w:name w:val="div_document_ul_li"/>
    <w:basedOn w:val="Normal"/>
  </w:style>
  <w:style w:type="table" w:customStyle="1" w:styleId="divdocumenttable">
    <w:name w:val="div_document_table"/>
    <w:basedOn w:val="TableNormal"/>
    <w:tblPr/>
  </w:style>
  <w:style w:type="character" w:customStyle="1" w:styleId="spandateswrapper">
    <w:name w:val="span_dates_wrapper"/>
    <w:basedOn w:val="span"/>
    <w:rPr>
      <w:sz w:val="24"/>
      <w:szCs w:val="24"/>
      <w:bdr w:val="none" w:sz="0" w:space="0" w:color="auto"/>
      <w:vertAlign w:val="baseline"/>
    </w:rPr>
  </w:style>
  <w:style w:type="paragraph" w:customStyle="1" w:styleId="spandateswrapperParagraph">
    <w:name w:val="span_dates_wrapper Paragraph"/>
    <w:basedOn w:val="spanParagraph"/>
  </w:style>
  <w:style w:type="paragraph" w:customStyle="1" w:styleId="spanParagraph">
    <w:name w:val="span Paragraph"/>
    <w:basedOn w:val="Normal"/>
  </w:style>
  <w:style w:type="paragraph" w:customStyle="1" w:styleId="spanpaddedline">
    <w:name w:val="span_paddedline"/>
    <w:basedOn w:val="spanParagraph"/>
  </w:style>
  <w:style w:type="character" w:customStyle="1" w:styleId="jobtitle">
    <w:name w:val="jobtitle"/>
    <w:basedOn w:val="DefaultParagraphFont"/>
    <w:rPr>
      <w:b/>
      <w:bCs/>
    </w:rPr>
  </w:style>
  <w:style w:type="character" w:customStyle="1" w:styleId="divdocumentparlrColmnsinglecolumn">
    <w:name w:val="div_document_parlrColmn_singlecolumn"/>
    <w:basedOn w:val="DefaultParagraphFont"/>
  </w:style>
  <w:style w:type="paragraph" w:customStyle="1" w:styleId="divdocumentparlrColmnsinglecolumnulli">
    <w:name w:val="div_document_parlrColmn_singlecolumn_ul_li"/>
    <w:basedOn w:val="Normal"/>
    <w:pPr>
      <w:pBdr>
        <w:bottom w:val="none" w:sz="0" w:space="2" w:color="auto"/>
      </w:pBdr>
    </w:pPr>
  </w:style>
  <w:style w:type="table" w:customStyle="1" w:styleId="divdocumentdivparagraphTable">
    <w:name w:val="div_document_div_paragraph Table"/>
    <w:basedOn w:val="TableNormal"/>
    <w:tblPr/>
  </w:style>
  <w:style w:type="character" w:customStyle="1" w:styleId="em">
    <w:name w:val="em"/>
    <w:basedOn w:val="DefaultParagraphFont"/>
    <w:rPr>
      <w:sz w:val="24"/>
      <w:szCs w:val="24"/>
      <w:bdr w:val="none" w:sz="0" w:space="0" w:color="auto"/>
      <w:vertAlign w:val="baseline"/>
    </w:rPr>
  </w:style>
  <w:style w:type="character" w:customStyle="1" w:styleId="singlecolumnspanpaddedlinenth-child1">
    <w:name w:val="singlecolumn_span_paddedline_nth-child(1)"/>
    <w:basedOn w:val="DefaultParagraphFont"/>
  </w:style>
  <w:style w:type="character" w:customStyle="1" w:styleId="degree">
    <w:name w:val="degree"/>
    <w:basedOn w:val="DefaultParagraphFon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302</Words>
  <Characters>1727</Characters>
  <Application>Microsoft Office Word</Application>
  <DocSecurity>0</DocSecurity>
  <Lines>14</Lines>
  <Paragraphs>4</Paragraphs>
  <ScaleCrop>false</ScaleCrop>
  <Company/>
  <LinksUpToDate>false</LinksUpToDate>
  <CharactersWithSpaces>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Kritim Bastola</dc:title>
  <cp:lastModifiedBy>Kritim Bastola</cp:lastModifiedBy>
  <cp:revision>2</cp:revision>
  <dcterms:created xsi:type="dcterms:W3CDTF">2023-02-22T00:00:00Z</dcterms:created>
  <dcterms:modified xsi:type="dcterms:W3CDTF">2023-02-22T00:10:00Z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e1e38416-00f6-43ac-a179-01059b15eed5</vt:lpwstr>
  </property>
  <property fmtid="{D5CDD505-2E9C-101B-9397-08002B2CF9AE}" pid="3" name="x1ye=0">
    <vt:lpwstr>TDwAAB+LCAAAAAAABAAVmLWiq1oURT+IArfiFbi70+EuweHr37lligTZc801RghCoDAeISgOJwSMYUSGExBMJFmUFxiW5hzhAnkt+EF9rIiq+fMsDJghToAzByBs5FS7qO6zE+KY/R6Vj263sYdw1VnFSOPbvk3uWVFvjQWRqe+DcpdBmb3CvjIkzpa5Yq9K89jtfUu2yrOm5QrvLw+XTcSMalTwPryg4J7d7Oa4HY5TFpz03T/vwGVoqgKWR++</vt:lpwstr>
  </property>
  <property fmtid="{D5CDD505-2E9C-101B-9397-08002B2CF9AE}" pid="4" name="x1ye=1">
    <vt:lpwstr>MoUzqkR5tHwFlvrToJsSHEQFs5IZlr06h5Yd3kGsWpnaWOL51K7LfLlksnVeRq7UoT/r7Es6JgdEeubZ++OGuEK02qjY9ZBqGvfvqLtrP0Sp52EsT/z3IEcG637Ce68P4yOu/5TluTCZ2PJrBzbOBUGq702IUozQF+Me0C5DVP68X/bgPmtgNAGsCxRzG2WxLxVDYsY7dWFnTATBCohJa5Iv1S5xNtw2cUKDmhBEUOJpM1ufvp/0g+crvpTNfdT</vt:lpwstr>
  </property>
  <property fmtid="{D5CDD505-2E9C-101B-9397-08002B2CF9AE}" pid="5" name="x1ye=10">
    <vt:lpwstr>0IMG9TghAK1/V1iIF/Rnd2GfaZJDuqbmZNXH0vCXBFj7ghlodoaQu254+J3+kZjGrOuGolv1anPWLjFK4mJ2jnE+2TNdkR3ukgjwpba1e0znGCK9YeL+PdG/FuCgSD/L7xujgJRhsGjZ9VHMiT+dC+cFs2EqnoIarC9Pta5tulZ3vlIvteHjJgGju5DAPaiU1Ss5Zn+3tzJY91ZXqeHlFYzFDA3OGq2ESC753l2BvOXCKYCbASw8snQ5YDQyOk0</vt:lpwstr>
  </property>
  <property fmtid="{D5CDD505-2E9C-101B-9397-08002B2CF9AE}" pid="6" name="x1ye=11">
    <vt:lpwstr>74yOq9w3jZBVMBut8CRJ7RanTFLLWWS/qVfFmkaZODF5zbRS5bO77loYAMvqKbOcIQ7i7lzapzJTZKXx7RF4IAj8aSnaDzeFwr9iyOga4pi+IPfekO+SMGfC/1DPX6JCJJyorYxAvpbqM3ygeonm8Lr5svAmsRhhMfnOErfE18+ut4DEGevyn0babdZVXDGWK8cCc96jfhfr7jO8VBM2pSXlkFFKkZ2uNAFDUy+evM+yHd5LjDOmISw75R/X1Lc</vt:lpwstr>
  </property>
  <property fmtid="{D5CDD505-2E9C-101B-9397-08002B2CF9AE}" pid="7" name="x1ye=12">
    <vt:lpwstr>v2NsYPr+Qt/UoBZN3PiOGTOwdQDV7OwImTPYzg/G7teNmlUR3xiQSO208RK5VXGx7BDul1/IbylcYhZicb5yfFA6GhCJpO9ihA4jkagtKyVAb3SoJb+ExXX+LpYJ2iydCSUFWOXyyqC9xRG/ldoZOf8SuM0H880DI8oj1nM/9UhS7xoY6IMHZViugEcAkHmtO3+rAyDuZ5KutKuF99kyysIhHgdaun3WLQQ2OX2z8XCugEPXgas/UyNJRg2UABu</vt:lpwstr>
  </property>
  <property fmtid="{D5CDD505-2E9C-101B-9397-08002B2CF9AE}" pid="8" name="x1ye=13">
    <vt:lpwstr>TIC4KTVLkTKpr6FF3FxgDMWy5h+j3+1Kau0igvXvl4otrYfxV5vbxMPMdDlake68KR9+lVKWQC/2jz+qvAwTqKR+6bt1Xuavll+68Ckb58bc1lPzl3gr7a6n57+h/WXfj2x/DlEgCJA8jcCWYbeeMzN5J1nP+vH7vu7JGv3CuxrBZNrGg9decfmVnkxWPKr5Yvf3z+2JC52U5UdajRdKNISu6JuMzkG2VtrK0Ugk9QRlTshK7l2K6OQBwQF4Voh</vt:lpwstr>
  </property>
  <property fmtid="{D5CDD505-2E9C-101B-9397-08002B2CF9AE}" pid="9" name="x1ye=14">
    <vt:lpwstr>XFwIoW7/DIG95L+lta0TvCHKSxwJs1huBgzH6IBP6cjtUGix6aJjOu/o2tVtn0JzZ0vZVsBpu474Ph8deJ9pVPN8HKmyjcnzoarysAiVAv+w/bIxWP4be8zzrIiWTb1NhdjMKWzdHvNEL95f2eMGTsT9jSvfhg0EW4j4Vwfl7TqrXMzFhLYAD4oOlmZY6qpS5YxbClnbOQnGL/ZaT64cuEmvHJVsCtFL8w2t8vT0sDn2stFOgPucQp8eDeHgFK1</vt:lpwstr>
  </property>
  <property fmtid="{D5CDD505-2E9C-101B-9397-08002B2CF9AE}" pid="10" name="x1ye=15">
    <vt:lpwstr>y94836OCyLJK7eV6/Legl6tV8TpA2B7jjumMINXUDT7UNDDyoS/V8Pj05n4CXCJZrLP6KGiZt+yFL4zlyo3+pZiBLRABTcHIKmSrWxkfvA+ZEmzOOQz+lmCgf0UTX+V75Q1KHm+ma4FEnodlIJBlfjrkHIxXfR2D+tyZXvhx3Xoa4WTo1WEEXv9e4dFHnw3DjfB9OeAdQE7RSkMMNtLWd5YeCdDTqlZLWCow5E348pEf4Bgpd4Tzafz1YdnqVpj</vt:lpwstr>
  </property>
  <property fmtid="{D5CDD505-2E9C-101B-9397-08002B2CF9AE}" pid="11" name="x1ye=16">
    <vt:lpwstr>sVaU9chv6DC6buDCL8f6iESu7hx1A0Zyln6+RDaRreT+G6TLEr9aIitIwHilyF+VhS/zWcEVLlVc41zpyrS2QCUsDZAFDikduXqNL4dylV37i6UW7McUkwttkMpYBzf+rAwh3pHU2OwN32h932CI9iuYVDXxX9Us1pFh1GNkOAk7Vri3t0xNPabYP6J75+ViVgED/yiZjBPTKhFcEYDovG8rZ05ui+CQIEN3lHJuoAvGTA8ehtRuvVBUO1+p8+F</vt:lpwstr>
  </property>
  <property fmtid="{D5CDD505-2E9C-101B-9397-08002B2CF9AE}" pid="12" name="x1ye=17">
    <vt:lpwstr>Hh5L8RonJWPeaL0mbUk67/+HFyaeo1AY6l38iaEBcGSbbo9bQb0bBdRyJOTFLqtemmeMBTbQSxyuqRr5JDYClTjbuPR7oAb0/wUzEZr9bciSHdPVgvKL04gxEc3bUTnpNzkX5ENaXZPjrHOgvDyppOPu7/sm+SEpi4Tzzn3FVC1UJkx+xdrWaFpkU8Jf/mnRt/gqQE94zZ95kU1bt3InfVvx+aOayvxRf9wX7toDjL/OSfTJmPxUmFszkvUMX+/</vt:lpwstr>
  </property>
  <property fmtid="{D5CDD505-2E9C-101B-9397-08002B2CF9AE}" pid="13" name="x1ye=18">
    <vt:lpwstr>6x2EYT4XqW8Pvfylwn8vYE1XZ1XwLEEbmpy2kEAhM2NczQy5dB7iNluWIYLhErmGDt6JqqxeCIK8fh6PFLeKfCIGGv2LZhymuQVIAjaH75oqrql+sVNjLcR5NhvaUFJ4+ntdwHP6x5kRCJyP9DtQ7Z5skZKndJeyhJL98/01KbFIsPo4aWBi+lhj+/BhIGE5xKtxyLWmB/dfN2pRoZa8BCZl3peEfFPRShX5FbUPpYFIYwDuNxsy0EB95vGTlAy</vt:lpwstr>
  </property>
  <property fmtid="{D5CDD505-2E9C-101B-9397-08002B2CF9AE}" pid="14" name="x1ye=19">
    <vt:lpwstr>ZX13KIPGyitAUvBU7XlEvf0l15FyIDrvoM/vC/54qZ5WPadwLxFvTqUn1FQRWWtPjKA0wl/Icefpjvk0fvDadgIht/zE22ZzWDZ5dIZCCDm3RSW05TZpl+0jz4Xkqba++M13/X38PV3b1qrFf/bTvizyyMzlcin884nzRmjrOT19ofOV9u1mXQg4svunxe2n0aeMpq7QPcQVPL6jXYUK1+HTiI0cKqScE4CnJcYJARZVZnYnWAr7uRsT3XCp009</vt:lpwstr>
  </property>
  <property fmtid="{D5CDD505-2E9C-101B-9397-08002B2CF9AE}" pid="15" name="x1ye=2">
    <vt:lpwstr>AeJNZ0Ms8QCfdTprQw3rqM4hIdB3Qwr+ApHSZViUpLo3ArjAEIIWY5cE+mV6Jru7NueEV3PnkebcCE9GReupEmrcAWok69EkVfQESrUWu3TtmsLvhhvQteZfHzF/Otf3B3qLbRxKM/783bmgmjwQErbFNtQEdVx5s2tm9Ib8p0lkl3TMV+KFCdZmYrSbEqLNIwtM+naYkKFPcdIT1l4cvvoQaMBOAjqX+RShte99xIkBfBixPcUpndGFPYCaaPN</vt:lpwstr>
  </property>
  <property fmtid="{D5CDD505-2E9C-101B-9397-08002B2CF9AE}" pid="16" name="x1ye=20">
    <vt:lpwstr>zo5OERhl//So2yS9+oucLzgdr/9JKB4Mw1wrMTW8jk8kNmm5+JUdS4nDnybh39Mypt7ZLOOYVsSo+T7e/fLQq8GPn8XY9jbAUluGjLmKbaJGak03VRHjO5Tn9WT1Ung7iJo3nv8XPgl6X+Yf4DpBht+jwaiUaif76V5CfnQWsGLEvglywTHKB5jwgo16Qqm99DNtc3De7SUXcfrmfItl6bYiIEWgUcttvxjWwsyRzZJ16yAhW/Hti0zNUcJjYwr</vt:lpwstr>
  </property>
  <property fmtid="{D5CDD505-2E9C-101B-9397-08002B2CF9AE}" pid="17" name="x1ye=21">
    <vt:lpwstr>njoU7hdllRcGwB1GHkivtBynhCyYxJRInuIUay8DIGX/9OG2zS+cUckO4gZLCOf4azIH+6hY5Cidi1Z9aYdF+AstjwtrBXPtZKCtTssQhe70AWh/+9qGMgjVe2WR7J3xSYPCLvqve8PPAEuUFtCK3n0SczXZK1sEPGyKXlpvOF7ElLn0WgcliOVtH9F/tjx/nIjyxr5UlmvLWpoT80o3t5aM/MbygCRqXZMrm/s+6nVuo1LwW/fTjdPIFk4kST7</vt:lpwstr>
  </property>
  <property fmtid="{D5CDD505-2E9C-101B-9397-08002B2CF9AE}" pid="18" name="x1ye=22">
    <vt:lpwstr>aWxBmMVsVVETa7Bkn8CTZqCwiCvTtjMxinBZyERPi+/E2T8FvEYXYLK8qJC+sIqdEzxNFr9CqUS1B/hEXsDLIcIUKWL/R2Q86BNaIzFVBhwfeE5hmbuMGwI6w7knutiuPgfHdnQk07wD5yVXG08gDXe5SYsxTPXMDba+0EuTwb5v2H9rdBbaJ4MO2FnNIRuX0CE9JCLt2+oagJamedoFTfoPxLI1XH/uQNxrUqhVopVVfjEeVDz294XThmshzot</vt:lpwstr>
  </property>
  <property fmtid="{D5CDD505-2E9C-101B-9397-08002B2CF9AE}" pid="19" name="x1ye=23">
    <vt:lpwstr>xGvoUSf6pfACpXINTadiszVE7k3AayVB6FQikyg5eekJxjY3xs06N5pSKbBpByFhewFdGZVB6HrZ4sjbJZOn9RQ/sRnIv5e4fHXLdBLddmg9SwCKBo5N8+EWWL1K6f3VM6ZCEbMxLNE46OZyU+rKmxGSvmNT429RVCqsK5cgAoXbCZ+z6kT35Pugw6+baMhAsFfIes99ddwXGLLDi1NNJ9Lk7eEQBy33M+SQ0rND60eNHX6uw4BGHt1e58AKli8</vt:lpwstr>
  </property>
  <property fmtid="{D5CDD505-2E9C-101B-9397-08002B2CF9AE}" pid="20" name="x1ye=24">
    <vt:lpwstr>/37sATlvmSs0xRDojkH5+rfHlyHyWck5PN+3Vmw5u1o8rYI1/gLgneHC4mUsBXoyYXRUatTATJhWFqB/IejBchgttkwO9qcqNUbb+RGOfszXI6BBwyT7qrthtLYWtxZ2Tnr2V+wMOZtSkZb732rZObab7sJO0xNUgpeOlyVjTTGhlB+JH8Z5UzHLgEthFw5in2SsVG8IXCVseZ2obxBqLWVpwnu8slcW3ucoivTfZTwKZrpnacwORwAbWw08hX8</vt:lpwstr>
  </property>
  <property fmtid="{D5CDD505-2E9C-101B-9397-08002B2CF9AE}" pid="21" name="x1ye=25">
    <vt:lpwstr>/ziTsHbvHFUPSe0CWgjsoCn6gPb0ytrFzexh3pUfdGhJPMwuN27Jw9c/Bn3Y/zpKl6AZjf7hQYfreP6LCz3CHZDrjsqL3YNN5s3NRlPS3AfZ5A8Dw521cEyAqnbb58db84vwe5c/fJqsZsPMa3r8gh3JMY9xUvBz7Jz01oz7FsypjRlLJ33dmuhvhhzjeX37Ok0QZ6ARy5ctf8b7LTfyGoxscN+BzUwM68cvj5t8oZV6POovgESio5EmDfChUM6</vt:lpwstr>
  </property>
  <property fmtid="{D5CDD505-2E9C-101B-9397-08002B2CF9AE}" pid="22" name="x1ye=26">
    <vt:lpwstr>kmB/i0mcbhtwuyRTdY2B12N9FYG8M2G3p8ycEU86XJoZgBvO/GJC8sc9jwhSCVVP2C/jof7W+agyUuwBHKKKDocEtgulnjioj9k6awshXyQnsd2q7LAowpRltNmgoYATLDQMMQH3QY+qsBmKkaksRNwu9ga86Ew4+QAVHxopQhCJomcQRz+XvZQ6YkKGPHvsQ6dTdv2CKIrI2P/oacLXzOz67bzqD5xxbCmqPFv5VTQgmAUufWuaD5dP3YZB24q</vt:lpwstr>
  </property>
  <property fmtid="{D5CDD505-2E9C-101B-9397-08002B2CF9AE}" pid="23" name="x1ye=27">
    <vt:lpwstr>tf8Kylhx/NN/hj8+y2bkRHVEnsf58xvwl9u9t7I32rI6HW/Gexzaz6sj98AvTXXDHjwDQV5eQm7FJ0v2YlksvC0D62zaKbuTFipTz0d1r3iLAqTNe1P9wGWgtrmmpMUfcXlJL3Towh+s4BBFLj+FRrtvfoKHwqgXEUyQCrM1XKQLe09COcFYb7kRcMV8eXRWg34TgisrSARf++MJ5LOZnKyUUPjmAoNAAAc7+G6xkVCY+9u4P7gU9EIHxeNL8B4</vt:lpwstr>
  </property>
  <property fmtid="{D5CDD505-2E9C-101B-9397-08002B2CF9AE}" pid="24" name="x1ye=28">
    <vt:lpwstr>ciCWlFd4215v12VQPSVEI0ylxrGusILIJoAaeKRErXvT/vckzhsaTczFf2zIvoBmtMMOP6+EcrwU5KNMyyLvu/2iCh8e2JSm9/JLxchi/plfFfNu1vDBzThrz2XberCFWqBX8vGW1pQm00BDI6JG07gV6FpjvlYYRCTU8cPljun7DKLslptRo16AMTJaWnSGT5NRDN2G1Ct7m55NJ2cfqOeX1GKXfscX/u8mW3JfwfslqmqYRolIG+ay654bGNN</vt:lpwstr>
  </property>
  <property fmtid="{D5CDD505-2E9C-101B-9397-08002B2CF9AE}" pid="25" name="x1ye=29">
    <vt:lpwstr>O8Tz60xTMKaVy+jPUTZR+GNxuyzn1eMaKY1VGIT7TdP4T90SjdI+RriKPWHYn/cf2KxhQBQs3MtlKnfZJTatuHcV5OBubbcXth6IW5GxG6Yr9sRm/lnAPNWqmUZiEQ9x7xGJ1BW7sphKCXzMQfQGenw4SiE0crYgyjt16v5lCDrDmJ3rzEszciQ04Z8lsuDuHuH742jmJZOcZZTLunYRd78t5CP7S+z96ATSMbMlGTD1m/sZ84r8hgDrEn7m/3T</vt:lpwstr>
  </property>
  <property fmtid="{D5CDD505-2E9C-101B-9397-08002B2CF9AE}" pid="26" name="x1ye=3">
    <vt:lpwstr>8OS4rSSDFZ3pF/oOItQX6e2NNY+LW/1XqQtL/VV3Gf9eNkSwpH6lZ2z0YzyreMVBbZjmbydt9+T9HxQMrkrjQ5kBc0hmEte2p7Ekp4DCTGb0QdCs4FlGLDwHDU6/8jsztMwB1VWqNa5+X0fVCJZwCb+7+qLm8Hfyr1TKDIFhif9XpkMPCJ4sX5RMyyiHwo5NNhtcYiPvvSXJoRrAuaBEhuikV1mm/OQ0rr9xYMdnAGhwfHcfRANqK7CnQfWO72V</vt:lpwstr>
  </property>
  <property fmtid="{D5CDD505-2E9C-101B-9397-08002B2CF9AE}" pid="27" name="x1ye=30">
    <vt:lpwstr>mXYz5vn7lhmMz8CE/iTwRcAWIl7HTHXmJ/nJgZWt20VnX2fdk61kA820iRSWNaLO6tLGc3rRBXsJSY0is90u49V6kjW+XajW71Q2WHY4376+kx8EiDzBy6azi7c1CGeexW4zBO7nLrgl6aC3IueiJ2pqbkBddOVoZPlGBSH7MYwumZn59z/qCx6Pgbdjc13pSkKWub/9E4i+guQdWl5rs/sbgeAXBR4neGuYyYdYZTE8kNfd/mmpoboA7QK7i29</vt:lpwstr>
  </property>
  <property fmtid="{D5CDD505-2E9C-101B-9397-08002B2CF9AE}" pid="28" name="x1ye=31">
    <vt:lpwstr>gEMR4CA4vckeYIWv8Mn6L/1RFcWFqszdsoTE0hVsiK8e78ScLUTSgVkzXcLcICDpNguOfnM7REauGa5R97ojbsO7r6+XegCDBsOuheFDQcdVzbXqbPlQzW5q39GDsF9p2RJsoIz6vykEwTrD24FQ8sqGxIAtmOOcQ16zkEIMB1z7rNWZI30XuGMj/tMJDxnHpU8WQv4bU53sfZ5ft1ZCBdrxdLLcuiAxtoER8A7Ak3xLGIaznBvp9G26M3ENSaV</vt:lpwstr>
  </property>
  <property fmtid="{D5CDD505-2E9C-101B-9397-08002B2CF9AE}" pid="29" name="x1ye=32">
    <vt:lpwstr>X90eEceb03JPzhm/pIlPk+wEhmWYHqSSA1XWQDTTo25XTvMJvO5HYeeKyjznQKOoMFprj0aHLJ0tnshPv/2ETa+H8V90Ol6OWOKrtC1GH5AUL7CRrFy1OuOkqWyvUkYT2TZe86BrKkU/O9XHsMVEx/E+NfHyiqXX5xxAPJXcseLtMJ09ZACxNGrC0+pRn0Ke6j8ZaazdpkUfjJI9kRAHzjRyNQRITWdvXaS2mtD8eghPZJjb3ro4Tmi7TrEFEmA</vt:lpwstr>
  </property>
  <property fmtid="{D5CDD505-2E9C-101B-9397-08002B2CF9AE}" pid="30" name="x1ye=33">
    <vt:lpwstr>J1sx9FcXVzCD8D/T6vy30S2tv2ZY9E/JSmOh9IyNSVFgZqOmPM6laG7iN7Nk/L/WGRfDDsJBHWf0rsuSlgOlD0cSGOeEecMFgRmFj6ZB6tDMm/MrlRmknkP2WUbUGyHESHDIkwZaJMepZB+e5ksp5se/MvXGq4ChkUPR6NVyUu2grrn7LQTyIjbyY3p8XhjbAtIaWdjrfwNno/o1b9NDOIgqIMge+fOYNZESzwUmd1g1z8Df++GR3X+vHDzMM7P</vt:lpwstr>
  </property>
  <property fmtid="{D5CDD505-2E9C-101B-9397-08002B2CF9AE}" pid="31" name="x1ye=34">
    <vt:lpwstr>ExqSjclY+gqeSntyY9LGJzwU/TrOrkCcSWPuwO+1kdNaNEkhMaiLfZdYI6WQxISCflW5uU/opFp875tICaQ+U9Qh7wa/t4u4iiHjnCH1RGGUbBfowNBBI65vk07L9QIN0Bnlei8y7FLJsm3YTV9xfFQDt6Gd3YJDlBSMQeaYgOvhRQwIVz8cY/LLaRi0BaHLxCYw4RfmD6chSr5wm9UosV+kZFVuYG8GzJqH/JVs4HK/fPupvxcZQdzK2+4cHRF</vt:lpwstr>
  </property>
  <property fmtid="{D5CDD505-2E9C-101B-9397-08002B2CF9AE}" pid="32" name="x1ye=35">
    <vt:lpwstr>9kEaTqc4HPxYp4l4ZKCmIX0THw4HmUUOa9KIS96Kb/FvMrvg27U7qw9HgerlFiHtmhHikOPvS0vCqtNZBSFj2Yw06ilPi8pFsYAMCQ9blegCxN+GRua0sJ4CllPMv3rxbDqevht3uxvcJb1DG7pm3SRcq4vgvC/NjxLlQ9Gc2nR/hyWMFPDFryswKXJP1WFHZvnTNgIg9x8edX9hRTf/4nNJLDeL01w1NuuhIFIUcK+KO+uTo3BJSkAF2mgUFzf</vt:lpwstr>
  </property>
  <property fmtid="{D5CDD505-2E9C-101B-9397-08002B2CF9AE}" pid="33" name="x1ye=36">
    <vt:lpwstr>JbemXrcCTe7Nv2oHMXPpe64j2mZYnJwH+fZnDyQhPRjg+InwaLbLVDf95QCVSH9Nh5e3rv7Qv3Wn7b8UzF0h7VVY4QfZ1TSmKcQKFdGlkk3iL7bzNqZ//usuDjWT+TiwGK5WDnsqSHDQSAtmtOacgkc7zNaiu27hI33bxu+ISRuCbEd/wQWHyA2bPZOXiFbQAvdQh6SQNYbKQ9VCbh9as3sQVRinkb+BHMfVJKxExfknfgoQCoEj9DdSvjmREVr</vt:lpwstr>
  </property>
  <property fmtid="{D5CDD505-2E9C-101B-9397-08002B2CF9AE}" pid="34" name="x1ye=37">
    <vt:lpwstr>a3/ormH7TDEW+B5LMa69GEi1/hLQ0DOc42zEgtd28Rx+lQPXiVPuZXji80IIJIbW3BAmnUZcElLZts8dPY8/QUoZLACUojhZo2btRyesmlkGNuu8GwGqA1/Fl/Z2dV41gK8ptdKxYDlBOdSmBCv/UUAd4zHkgiw6Yis1lkT+t4/IZM4Tngxmi//4fE4NpSP0YAJSTHJecVITJhJzOy18IdMNpBMj9rP8GXOv/7vakOzSvyIuqKNYjp4IioV0YcV</vt:lpwstr>
  </property>
  <property fmtid="{D5CDD505-2E9C-101B-9397-08002B2CF9AE}" pid="35" name="x1ye=38">
    <vt:lpwstr>hcrxcE5k1xLBHrtuvbrD9bsrs/HLdANhzMBvwtZjRfAuSKLnneslwkDzpQ/di+V6Z+lKFjLDNiymB7EP+jKq13hbBdlWuoqQeSd26iGRtI/VaCDFkNo3LSeRYU2ljkxPK4slG0kOhvMS/EFp3UG7l+4iwNKS3zSiqAndDfg4g61maGFD2t8UdaRcidmlzzcdj/LNYSvcE5KS/ZBUwgQAsNpmo7qpsH+sCbWHCDe7xfLQWlrwNYLITBo76eILz9h</vt:lpwstr>
  </property>
  <property fmtid="{D5CDD505-2E9C-101B-9397-08002B2CF9AE}" pid="36" name="x1ye=39">
    <vt:lpwstr>YYdKKbmkMDCS/kUfPEWU73B/c4Hcx9B3DP0LxAGoMVRK6X194O7qE6evgFUONhgfWaj8TgkmaHsiPx7+hWE/tIRl3Trlgo4RvMfRxpNEGvLFq1j1qnJJKW2CCC+tACvQebB0JKdxDfkcOiv6x8jTsq038isKtoF+0ctuvjnGu849nGz81IoDCMYQ9uZ8XaY1EnRs5TUcXULaUZ+U5HCqLYZC2KzL++dnr49g44C1RDx92TGw/wREBDA3303HIum</vt:lpwstr>
  </property>
  <property fmtid="{D5CDD505-2E9C-101B-9397-08002B2CF9AE}" pid="37" name="x1ye=4">
    <vt:lpwstr>zW+8sZ2RAsDmXEsN6IRGZK95yCFRkve0bhyINUZ+YEv2gXK8G21G4BM8ixaJxQYKHPxjI/j6OQryUEJsTTwuMXYcizHNiCceQONZMdgLVguy+nZZ4meE5IO7ZG9OtJTJO8lv2wa+PS8QzmC+NLauxt3GkWkE8QLa3rbTDSiG+/RJdehcEPbxkQykgrQQ+LX7KIEAeUsOzVJVaEm/prnQIum6YZyBBghm56fhPiUZip/iV4O6VfdbvARu/e3XAzV</vt:lpwstr>
  </property>
  <property fmtid="{D5CDD505-2E9C-101B-9397-08002B2CF9AE}" pid="38" name="x1ye=40">
    <vt:lpwstr>hkHNzyNT5uDpTYbfiFcaNkGjWL5aaI6oWH4plWHt9K7MExmpn9mSCb076mux6XFW/q9nglI7ZSEil9QLNp1jJmnS21laS43di3cA9U58utug7epH918AwpsON2MdLD8FdM/1Wy4GgpThWkaNeltUXkYPqX68mprgTku10AELxPK1l4Hbv2i68VAhuqBzZWKkQZf9mQ0sxCiFn9AewsTTpALLnQfZQCVc5Y1AULpTk3FLXZo8eH6xoILU8NyfMYw</vt:lpwstr>
  </property>
  <property fmtid="{D5CDD505-2E9C-101B-9397-08002B2CF9AE}" pid="39" name="x1ye=41">
    <vt:lpwstr>wriYJjyGHcxTRxTDZ6wi7rl0QIww9z/7dBXMLu6HK76QC2dptqVWvALVUqc+snScthLxoc4RUure3DcH6wn7md9z7O7MZiPR8efaGIrMkOscCHVAJlMVEmixfurBGv2WHM9IfUAMwffIAFxPoc6j6Q12bPbeJSVqm5OzSaURbW3F/BYMAj0uUykbe5DwyYaE6gRSUWvCe4eJ9Y2KFp3MaZPU/A01E5hs9XM3tyjBCxsqlKf4JzvyT9fSx1bQ2kA</vt:lpwstr>
  </property>
  <property fmtid="{D5CDD505-2E9C-101B-9397-08002B2CF9AE}" pid="40" name="x1ye=42">
    <vt:lpwstr>J9/zIE6wj3KiR+FuS01NaKNiKn+Cd4B3qxrleMoXm7OO8bhyHrhpK99CHUTkb2p01bdeDGmm+q1ewKfweL4HQ/Tm6dEp8l2d9jiMDRGJUogCunZcD+jiXGZqvUrjHLvI43OgfiquJVoWkhgp6W/hZ+MJSyYnUdipkZ/DBS5eYFAR6z6FSIqp0Vw23g1huBjGaLdRbZ3MyfceeVuviBJzsOGGdEDWFS7P1tTPyZ/2DsnRz3hNfMjawkE842MdjAo</vt:lpwstr>
  </property>
  <property fmtid="{D5CDD505-2E9C-101B-9397-08002B2CF9AE}" pid="41" name="x1ye=43">
    <vt:lpwstr>DfmyywRItSVs3O7s9bO1H/VzZE2nvqpQOTBvv7J1HcrOc+pcZIkWgoNIZw2tHIiU/jX4nnelhHOsQf3naab8noSdaa5Qzm0j3XipKDx+XuOSIlgWWY/pAJNuHlj/0lVJxI8Z6HMqjXB3S3xn+gQpd6nQ5qkw3BVX0wJe285iPwZgujJNbyygnK+Cou7pwusjo3vlYkHS/A6xadVCONAloFUpt8aUpBSoqQx6z74T6lprJpV3ub1abdvgLoBnkeH</vt:lpwstr>
  </property>
  <property fmtid="{D5CDD505-2E9C-101B-9397-08002B2CF9AE}" pid="42" name="x1ye=44">
    <vt:lpwstr>q5uxJXkjFsxJpSyVgay50zVx4SJR2BJB/fcNAIX2Ly5UUUEB14sJxxyTuc7gquSXlR1kZlOAIDvKIPsOzFjE2Ebx20vMYiNPjgh4UB2hf+TxEJWYmXgycuMyhZ40VC+LhR80iAz7qLK/yfLW9jOVsjpEVzKGGYZ2uBqrA4T6vVpIRbfUec74uXa65pQuoy01TM5cBMZaKS7z6/IMHIfi4ScpCxdzZyAnivts/0G8xivSjznYRe852/9ri3snMJq</vt:lpwstr>
  </property>
  <property fmtid="{D5CDD505-2E9C-101B-9397-08002B2CF9AE}" pid="43" name="x1ye=45">
    <vt:lpwstr>Nc6197ILCstPWHeIIBg/Y90C3kEv03Y5oiGH62cpc4Ya2ukrUap7mcNpad2rB82YW485dSU/6NUHzx8GMWFpZbau+0pSn3zR9cBkjOHMXtoucUf+G4au2blLWJ1J3UVilbf6Rp7AdhVJkKSSS+FDsYBRtEUGuq7RXObCG901+mrnw5cHKcCFn8TkXlx46lWI+/FcybE9x3oInSwczFzVh+R2aVdwn4m1S6j27uKVbR6QDOwR3rjSXYCf8/Dk0kf</vt:lpwstr>
  </property>
  <property fmtid="{D5CDD505-2E9C-101B-9397-08002B2CF9AE}" pid="44" name="x1ye=46">
    <vt:lpwstr>knQBWvt7ADd3Mz8LlTVGmm1d+hNUP3S+1aJI9zegfqyT0sTQoSlNsL/gEk0oiZXHK3TISZsfAEpv+wnP5beBEm/Za/ySbV2o7VisPrZt23doB+5kg6N1i3hfT0Ivwa8/CYDPOmgapEgHwYTlNIzNQgkOrSqRepP/wvHX90l+gEYJjYz6+ZJzoOTAqsK4c9LgpAFb/hnfuLsqhl+mH6n7BDfklQBi9LB+19D6PEnaVWD3FDrIybuOO0o3NlofSAW</vt:lpwstr>
  </property>
  <property fmtid="{D5CDD505-2E9C-101B-9397-08002B2CF9AE}" pid="45" name="x1ye=47">
    <vt:lpwstr>s/GUUYOcQNWZpTOSeMx+wdOsQ+/+6q9vY3xvALPPmV3LOSqHZ5aPbEHLdYtWkJIaTsMbcwluAfckBeRXVHdb0NF/G+6jtnTRRQPDDdE0Zz5aZ71c2CP/jqnPUGzbr6Kd/l5cK9uQUYFI2Ng9RPfheOigna/Lv2lvHFlZwM03/3eKaNPhkNwqe2smRbop34KLGD8G3Jclccwn/EQhUS6UneItyV9DS+Pyu+Hgdsgt2fPbxG6fRnAGU7abV+AFolP</vt:lpwstr>
  </property>
  <property fmtid="{D5CDD505-2E9C-101B-9397-08002B2CF9AE}" pid="46" name="x1ye=48">
    <vt:lpwstr>GjG0naV52uTI8e9UVTSX0midr1WIDhKlOVSq75rbCgwcA2U5wSdUd4X4FgCDyOFmY5++lltX1iGM8grE8aXtnplUmlPIisi/IQgA2WFj7OA1W0cEpXLGNoYYtv5FKG+HIQXpXZFEFFIEoVgQmshtDHgcbGrOCMS85vA112Rk/9q8dimvzS7C5g8zZMHcgOVfv3YXzYybfsJNC3/YLJqCidZhKMS7fwGg1GPlaxJLKR8P25RMEjFB7025iIfcS2j</vt:lpwstr>
  </property>
  <property fmtid="{D5CDD505-2E9C-101B-9397-08002B2CF9AE}" pid="47" name="x1ye=49">
    <vt:lpwstr>pWgZ4lZ+KRx9tPSBw41XA8idMgMmbZo8RBXY6LgMoBI1v6dG1VLfm/FbYFEsFwAdLVUc251vG2d3lA3UQevME1fdnD5vWU5EoZOw3NDuFYEnJLBCVyl4UuuNb2HD614KEnAEqVC4ZMUmUa+VsH2zfBbK+p5tENWcW3axuqi1j4j1JevdXw/8SXzt4N7IrGCb+hK79S23nFhDi9xYH5QVZ8qmIDdaeAdwPJIeVzoZDDaLUt1A+Iud5vlsyRQELFJ</vt:lpwstr>
  </property>
  <property fmtid="{D5CDD505-2E9C-101B-9397-08002B2CF9AE}" pid="48" name="x1ye=5">
    <vt:lpwstr>7gqKTLsM47LAt7ywHFUIJfUAgLVaNNoiUD1M8NGQCxptPIn+FBYGtFcNdaAbGU+s0ghe/rUQuwcvm0UhuiAWBqB4rgfO4FYFiafIUDB70k81FRdEg9jir85pbIiYaczM9k74VkTimiwIVr2plMTgmxMlP9feGkA8wiIUr3YQESqwZ+r0OBIMp8w6gr8y9ER5xmZtDRv9xKq32ywKIMxyZP1yFyCt4g8qyC3WlUXcqYU4b+eJ0hYGTpmg3lhyd/L</vt:lpwstr>
  </property>
  <property fmtid="{D5CDD505-2E9C-101B-9397-08002B2CF9AE}" pid="49" name="x1ye=50">
    <vt:lpwstr>znH69GgqxkSk0gujWMGBE5r0uNJ2R/26o7TJFoDqMlUugf6Piz5jMkrF8aZT0U+3ImLM2q8RT1F+9quP7G+Ijk3CJ0bm+6zDZT5MeKw9B8HQ8BpWb67keOQKqXCzUwqsgfsiXypqauv8lmQGg/D+MtQ4Zc31e+wFV3EYuaDAM2LayOC/dF0Ffr8OSoZOqGqHO/UFYygiy5JPfeAvww/iibSyfCBGEJ8gKCUqpeJg8kNhEibNGVF5wXUQGUlCQWr</vt:lpwstr>
  </property>
  <property fmtid="{D5CDD505-2E9C-101B-9397-08002B2CF9AE}" pid="50" name="x1ye=51">
    <vt:lpwstr>RhJ2xx8uCc7aTWauvRW5kQlbwpPWCRj/AiAKEB43sysusc4a855k433TsyGXbEvyf1Afqo+l058Uky77d6fQFoA3F5Q0PwBy7yzOSb10FoE6lUtAup4FS+X/tsAiupe+m4kKMB1Q61Wk+pjV7Bl5xTe+7jwj6r0WnibNL03GqVdWoEdHvej+OAMTnbaMW9ejOmgo/xPRuLsJyDwd6qA4OYopkTMpZaCwvyx3yddKEPkr1nA35JTlX+64i9FylxX</vt:lpwstr>
  </property>
  <property fmtid="{D5CDD505-2E9C-101B-9397-08002B2CF9AE}" pid="51" name="x1ye=52">
    <vt:lpwstr>/QfBQWZrGOaoJZU9AgyFW7GSVtJu67eIj0/wD9qntSIvxwhWWBQwvLMHbxJAx7jvPwhmn9VEfz4I+qVmfdYGSGejujkUOabHjLEslCBGaTR230HfpKiZXU/zUBKuXjRpn0cqBCjfCOXAi5nIFJbZ8toY7Zm6iXUaqsxvzC71Cd67tCXRSv2l7elEzBsDjELT+Fy5lIj68k2k2f5wEp+KA0s18Iw3rzaGWLLC1gzadPc/ufLYxflinVFknnCez6v</vt:lpwstr>
  </property>
  <property fmtid="{D5CDD505-2E9C-101B-9397-08002B2CF9AE}" pid="52" name="x1ye=53">
    <vt:lpwstr>T4GFNVshTHuq95eD/fD6ThuUJrwmG9cZhZNMPSxcf/T9vMOVmaKo2zIXALGORnCbq9Z4m03v5Kf6qt2klB3iDigsBv69Wx0eqTnNQnrn+6pSyxufPo+KFmwLc2gSeMcQUKNWTTX4ICIa0L2wQfE/l321di2e5+wAyzumQbnglov+HsSx61+zF7LbCHVhuTq57yXB/hDkLvHTUUpXrOFsQ3TJwSlYwL64LID8dF7xa6swLxD3dCh4pJJyw+3PLUS</vt:lpwstr>
  </property>
  <property fmtid="{D5CDD505-2E9C-101B-9397-08002B2CF9AE}" pid="53" name="x1ye=54">
    <vt:lpwstr>BjtZACbZpMfANY0K2XCW2tUb6b4NVOsCOVsDHnkbjpSwZvULKQbc/IrCip1818+Txa1/C5v1fNgn/7Nd5tqGyd84o57j2VuCLLHNsdfSLcdGckW1pV4amREOryZMrgVvENUyMW1xj90NjeHkNxdHCNgi+bm1Ybaj6pK18KkRYxFqSxLTQCqH0f8kPFFg7ZoshpuBFcjT4J88gJj8X8CGq5eZxyfwG+Mntx0ucdz9sg1pxT2si5g3gkb4+JdCpMw</vt:lpwstr>
  </property>
  <property fmtid="{D5CDD505-2E9C-101B-9397-08002B2CF9AE}" pid="54" name="x1ye=55">
    <vt:lpwstr>ou9F0kWP4Xp7K0IAJMs41vhYo5+gjrQk2FLB0L6HIqUf9f7Cr9NkX1NnA6K9AbUOS+pPeBNT0TZunk7iKU6vk9fDsxR5vJB2mrO3ZMBN+l34D+oG29aiK/l4jkM03i4gWopKCqWGi0R3ICWQs+/T2Zl2gL3Z/H8TpLegDfN+ghy8Etv9X2IOLoG7b0j7G9CvnZzs8svR0Bqf2Wz1kgLvUvCebHV02qepvpveFKyafU/bzHuP1xj/CGIQwgS2LB0</vt:lpwstr>
  </property>
  <property fmtid="{D5CDD505-2E9C-101B-9397-08002B2CF9AE}" pid="55" name="x1ye=56">
    <vt:lpwstr>AsAv6DVPjqIWES7ZPJEbtuBuxI7vhK6ukSZ70iyuzTOdelThbfgavD3zEAignSHNF5IG/wzPplwGhlWcyrGf0/va5xrlr3zS6ks9uHH55EgwOWsEL/Pz62K8rBqS+S5Uf3bkNHanJa3gc9lpcmHSPh8EktByG2rbk/QUK/lR1+9PYTbnOvJ3kML3d2cRlQcd1nFIQ5ibn7mexVWlnue6ua4t0kjJ434zWzbcoE+RYoysFnnmzsnQmzkNk7xNKuc</vt:lpwstr>
  </property>
  <property fmtid="{D5CDD505-2E9C-101B-9397-08002B2CF9AE}" pid="56" name="x1ye=57">
    <vt:lpwstr>P1B+Ra3v4M6GpgSTIsywj/iGpm2mXbUdbzvPpfXL2H9VE0wuhZ0+JLXtaHgElPN/6qAxtS/d3+iYW58MVeeGT1rBd6IXY/trly4/lZbaQEJD7dct22nAF6GkA7vwlR2q4mYo/xTlpIyTliuZH9tfewuhJz1F08jiYYsiM4gbSELsZf/grvzgXZnV42Oa3T/OwGkliJKI+QqVsXH+L6qHF/nFn9G+ZB3f11xSjbQfVyKtHVr6HmG0s2sQt2AwWsn</vt:lpwstr>
  </property>
  <property fmtid="{D5CDD505-2E9C-101B-9397-08002B2CF9AE}" pid="57" name="x1ye=58">
    <vt:lpwstr>5uWmKCICH0tymEnkk2gpak97XDo7dS9YiE7yZmhCElR2z7X2lk0rq7SeqJ3WOZXQaDbUocUdu/3fERTBseCyb/VbFMMT1pQrG803X38Ekonjitrt63vdXxcr3oEUC7n2VuJITTJALwV1of1elvdpe73K+h8setSvuzyJCoal15W6r3FUw9nF/ARBdh5LIILmNHrbJr3yg8zROk9+zHLpftx+hvorsCthLj7kX3250I5gTf1EeYTeW2zn1aRBYXg</vt:lpwstr>
  </property>
  <property fmtid="{D5CDD505-2E9C-101B-9397-08002B2CF9AE}" pid="58" name="x1ye=59">
    <vt:lpwstr>WVcf7GeqS36ei4wxil2731Mlo9TRBCLoLdQQduF1F47n264n5flDyY+N9Q/mWw+LEU81imbZNUqmW2Jrezm3Eyy09WZRVUx/si33xRmbwMFOq5ONHfaDuPID2Z86JRm0sNUh+v9hVP8FivaV7MFLqce1qPKoGMGr4lgqeUxwuAAZDZD33xWGGiaWUO9eyoJdMQlOtrQixgfJAb2pd3CK/kSSi70gOF50JbdaDBjGkV7xqd7tFo1eeYDeGMokKsU</vt:lpwstr>
  </property>
  <property fmtid="{D5CDD505-2E9C-101B-9397-08002B2CF9AE}" pid="59" name="x1ye=6">
    <vt:lpwstr>84srE3T28wTy7pf4YEBCxaB7P05hSaTTuioR5a/yze3NIfe+hooP+VAxlURlj52gQxs7s4+AC09/QpxnIajEz8oKU8MsMAbR4MlPDuDZD8mylGJBN4XyAewCAdx2auhf3iNcKO9Th2ytnheOLIpaAsBJ5MrcPabqhcCoxRsU7hIvlel5x809hSEKQQeEPVLTofx3Of/n6Nq+mtUDXuWL27+yksWxecEyrTLf51P8OKY2pfr25sVlHXyLoFW6YFP</vt:lpwstr>
  </property>
  <property fmtid="{D5CDD505-2E9C-101B-9397-08002B2CF9AE}" pid="60" name="x1ye=60">
    <vt:lpwstr>fVCi1mfBKj3IogSN3RswhN+DsQNJVTkTJSc9b55vnVZj+pxyyu6iO/Oi9gL0aVBVCHY+WCSswuXf2Okm0ub6ftAw4q9g7HfPWXxpZq/VMEPVhV9cgUwUVBgc91eiJsCEsu9n/Ql6whEycRAHqGgmlDmrz2CoNu1LGqcXc7ijYSpxgicZRD6DCy+G2ilQXz7bErBYguJDzZ+4/SH9k3/Igu9XIM6L5UlhVMfdpprO6x06DUoP3Ia1eONIt0dkaRY</vt:lpwstr>
  </property>
  <property fmtid="{D5CDD505-2E9C-101B-9397-08002B2CF9AE}" pid="61" name="x1ye=61">
    <vt:lpwstr>b7YA/8GR/6hTZeZ1OEHgfs8sUV0vpoYX99z9ZwThjTDwAAA==</vt:lpwstr>
  </property>
  <property fmtid="{D5CDD505-2E9C-101B-9397-08002B2CF9AE}" pid="62" name="x1ye=7">
    <vt:lpwstr>aS1rQTMaT3+bRvpr0vx3Far2A7PKEOJvzz5w/4zn0ng8NbL+jUIewF55VJKmyTtSbYloIsm2C0eOSbe7wG7tq82IMgA+AxI7wZI7M/BJoZDysmaCjM8DnDNp8x8sc+myk5ZjqqeX1+8tfSq1gPj6EzKnpR/3Zc8evUrXcHukfFGfOq6T7RUqPCda0/dobDRE+LSznyLQoYZ3qdSmAe9DOF5tKda03PlYbGexh/TXRPhOpyrsmLgLc/Iotp4jgpc</vt:lpwstr>
  </property>
  <property fmtid="{D5CDD505-2E9C-101B-9397-08002B2CF9AE}" pid="63" name="x1ye=8">
    <vt:lpwstr>su9GO9Rcc6QFbJM07WDacXa3BKaTTZMUXCcjrsdhSwiUkkgr09xQ7RIYSuC7cK/EBYP/dAhDwelx8RzxITM5mNX2DT/9WhuY2FXH3Imd8vD47ZkQ0E7AVRXT/BXQXWdFavMjHTwhqHzFEtzPtsRX2OF1Wea1ezi26FLvmIVEChT8adEK1u08HJGCu/9dmLyt+Zx/au3vuDKwqoenyd/CkXcpWKaJrYliUVFgHczUG2PtMLGozg29Ddp0g2L4KbH</vt:lpwstr>
  </property>
  <property fmtid="{D5CDD505-2E9C-101B-9397-08002B2CF9AE}" pid="64" name="x1ye=9">
    <vt:lpwstr>ocnvfqlXXeoVYmut0HvXnIXbZb1mV/5jBYjw9GsVpqRVkKBJT1RnbYPYu/6Q9JxAhG09r35cjlV0KLk+D3rq/CGngaAG7kmptgYtOCKejyX20ZL32Aen25feXeul+TVH7a9zNuryXUDvXhUuhI4F9WuY2Rbu90Y1xjnsJODye8hENQyFZ8TOIq/gwWYALyxRDxVHfYEzamDdst4WieBgfXUzJxuKgl3X4O1WZplBKTfR8dLohykO6LpgQrlyFL8</vt:lpwstr>
  </property>
</Properties>
</file>